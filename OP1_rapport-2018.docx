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0DEC414" w14:textId="36B7B3A3" w:rsidR="00835B20" w:rsidRDefault="000E28FB">
      <w:pPr>
        <w:jc w:val="left"/>
      </w:pPr>
      <w:r w:rsidRPr="000E28FB"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20DEC579" wp14:editId="20DEC57A">
            <wp:simplePos x="0" y="0"/>
            <wp:positionH relativeFrom="column">
              <wp:posOffset>180340</wp:posOffset>
            </wp:positionH>
            <wp:positionV relativeFrom="paragraph">
              <wp:posOffset>-295910</wp:posOffset>
            </wp:positionV>
            <wp:extent cx="1438275" cy="542925"/>
            <wp:effectExtent l="19050" t="0" r="9525" b="0"/>
            <wp:wrapNone/>
            <wp:docPr id="1" name="Image 1" descr="Universite Bordeaux CMJN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e Bordeaux CMJN-0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pPr w:leftFromText="142" w:rightFromText="142" w:horzAnchor="margin" w:tblpXSpec="center" w:tblpY="1"/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0"/>
        <w:gridCol w:w="5073"/>
        <w:gridCol w:w="2386"/>
      </w:tblGrid>
      <w:tr w:rsidR="00835B20" w:rsidRPr="00420983" w14:paraId="20DEC428" w14:textId="77777777">
        <w:trPr>
          <w:trHeight w:val="1267"/>
        </w:trPr>
        <w:tc>
          <w:tcPr>
            <w:tcW w:w="2250" w:type="dxa"/>
            <w:vAlign w:val="center"/>
          </w:tcPr>
          <w:p w14:paraId="20DEC415" w14:textId="77777777" w:rsidR="00835B20" w:rsidRPr="00420983" w:rsidRDefault="00C51C64" w:rsidP="00835B20">
            <w:pPr>
              <w:spacing w:before="0" w:after="0"/>
              <w:jc w:val="center"/>
              <w:rPr>
                <w:rFonts w:ascii="Calibri" w:hAnsi="Calibri" w:cs="Arial"/>
                <w:b/>
                <w:color w:val="0070C0"/>
                <w:szCs w:val="24"/>
              </w:rPr>
            </w:pPr>
          </w:p>
        </w:tc>
        <w:tc>
          <w:tcPr>
            <w:tcW w:w="5073" w:type="dxa"/>
            <w:vAlign w:val="center"/>
          </w:tcPr>
          <w:p w14:paraId="20DEC416" w14:textId="77777777" w:rsidR="00835B20" w:rsidRPr="00420983" w:rsidRDefault="001D71C2" w:rsidP="00835B20">
            <w:pPr>
              <w:pStyle w:val="Style14ptGrasOmbreCentr"/>
              <w:snapToGrid w:val="0"/>
              <w:rPr>
                <w:rFonts w:ascii="Calibri" w:hAnsi="Calibri" w:cs="Arial"/>
                <w:sz w:val="24"/>
                <w:szCs w:val="24"/>
              </w:rPr>
            </w:pPr>
            <w:r w:rsidRPr="00420983">
              <w:rPr>
                <w:rFonts w:ascii="Calibri" w:hAnsi="Calibri" w:cs="Arial"/>
                <w:sz w:val="24"/>
                <w:szCs w:val="24"/>
              </w:rPr>
              <w:t xml:space="preserve">Licence </w:t>
            </w:r>
            <w:r>
              <w:rPr>
                <w:rFonts w:ascii="Calibri" w:hAnsi="Calibri" w:cs="Arial"/>
                <w:sz w:val="24"/>
                <w:szCs w:val="24"/>
              </w:rPr>
              <w:t>1</w:t>
            </w:r>
          </w:p>
          <w:p w14:paraId="20DEC417" w14:textId="77777777" w:rsidR="00835B20" w:rsidRPr="00420983" w:rsidRDefault="00C51C64" w:rsidP="00835B20">
            <w:pPr>
              <w:pStyle w:val="Style14ptGrasOmbreCentr"/>
              <w:snapToGrid w:val="0"/>
              <w:rPr>
                <w:rFonts w:ascii="Calibri" w:hAnsi="Calibri" w:cs="Arial"/>
                <w:sz w:val="24"/>
                <w:szCs w:val="24"/>
              </w:rPr>
            </w:pPr>
          </w:p>
          <w:p w14:paraId="20DEC418" w14:textId="77777777" w:rsidR="00835B20" w:rsidRPr="00420983" w:rsidRDefault="001D71C2" w:rsidP="00835B20">
            <w:pPr>
              <w:pStyle w:val="StyleOmbreCentr"/>
              <w:rPr>
                <w:rFonts w:ascii="Calibri" w:hAnsi="Calibri" w:cs="Arial"/>
                <w:szCs w:val="24"/>
              </w:rPr>
            </w:pPr>
            <w:r w:rsidRPr="00420983">
              <w:rPr>
                <w:rFonts w:ascii="Calibri" w:hAnsi="Calibri" w:cs="Arial"/>
                <w:szCs w:val="24"/>
              </w:rPr>
              <w:t>Université Bordeaux 1</w:t>
            </w:r>
          </w:p>
          <w:p w14:paraId="20DEC419" w14:textId="77777777" w:rsidR="00835B20" w:rsidRPr="00420983" w:rsidRDefault="001D71C2" w:rsidP="00835B20">
            <w:pPr>
              <w:pStyle w:val="StyleOmbreCentr"/>
              <w:rPr>
                <w:rFonts w:ascii="Calibri" w:hAnsi="Calibri" w:cs="Arial"/>
                <w:szCs w:val="24"/>
              </w:rPr>
            </w:pPr>
            <w:r w:rsidRPr="00420983">
              <w:rPr>
                <w:rFonts w:ascii="Calibri" w:hAnsi="Calibri" w:cs="Arial"/>
                <w:szCs w:val="24"/>
              </w:rPr>
              <w:t xml:space="preserve">351, Cours de la Libération </w:t>
            </w:r>
          </w:p>
          <w:p w14:paraId="20DEC41A" w14:textId="77777777" w:rsidR="00835B20" w:rsidRPr="00420983" w:rsidRDefault="001D71C2" w:rsidP="00835B20">
            <w:pPr>
              <w:pStyle w:val="StyleOmbreCentr"/>
              <w:rPr>
                <w:rFonts w:ascii="Calibri" w:hAnsi="Calibri" w:cs="Arial"/>
                <w:szCs w:val="24"/>
              </w:rPr>
            </w:pPr>
            <w:r w:rsidRPr="00420983">
              <w:rPr>
                <w:rFonts w:ascii="Calibri" w:hAnsi="Calibri" w:cs="Arial"/>
                <w:szCs w:val="24"/>
              </w:rPr>
              <w:t>33405 Talence Cedex</w:t>
            </w:r>
          </w:p>
          <w:p w14:paraId="20DEC41B" w14:textId="77777777" w:rsidR="00835B20" w:rsidRPr="00420983" w:rsidRDefault="00C51C64" w:rsidP="00835B20">
            <w:pPr>
              <w:pStyle w:val="StyleOmbreCentr"/>
              <w:rPr>
                <w:rFonts w:ascii="Calibri" w:hAnsi="Calibri" w:cs="Arial"/>
                <w:szCs w:val="24"/>
              </w:rPr>
            </w:pPr>
          </w:p>
          <w:p w14:paraId="20DEC41C" w14:textId="77777777" w:rsidR="00835B20" w:rsidRPr="00420983" w:rsidRDefault="001D71C2" w:rsidP="00835B20">
            <w:pPr>
              <w:pStyle w:val="StyleOmbreCentr"/>
              <w:rPr>
                <w:rFonts w:ascii="Calibri" w:hAnsi="Calibri" w:cs="Arial"/>
                <w:szCs w:val="24"/>
              </w:rPr>
            </w:pPr>
            <w:r w:rsidRPr="00420983">
              <w:rPr>
                <w:rFonts w:ascii="Calibri" w:hAnsi="Calibri" w:cs="Arial"/>
                <w:szCs w:val="24"/>
              </w:rPr>
              <w:t xml:space="preserve">Responsables : </w:t>
            </w:r>
          </w:p>
          <w:p w14:paraId="20DEC41D" w14:textId="77777777" w:rsidR="00835B20" w:rsidRPr="002F3532" w:rsidRDefault="002F3532" w:rsidP="002F3532">
            <w:pPr>
              <w:spacing w:before="0" w:after="0"/>
              <w:jc w:val="center"/>
              <w:rPr>
                <w:rFonts w:ascii="Calibri" w:hAnsi="Calibri" w:cs="Arial"/>
                <w:b/>
                <w:color w:val="0070C0"/>
                <w:szCs w:val="24"/>
              </w:rPr>
            </w:pPr>
            <w:r>
              <w:rPr>
                <w:rFonts w:ascii="Calibri" w:hAnsi="Calibri" w:cs="Arial"/>
                <w:szCs w:val="24"/>
              </w:rPr>
              <w:t xml:space="preserve"> </w:t>
            </w:r>
            <w:r w:rsidRPr="00420983">
              <w:rPr>
                <w:rFonts w:ascii="Calibri" w:hAnsi="Calibri" w:cs="Arial"/>
                <w:b/>
                <w:color w:val="0070C0"/>
                <w:szCs w:val="24"/>
              </w:rPr>
              <w:t xml:space="preserve"> Département</w:t>
            </w:r>
            <w:r>
              <w:rPr>
                <w:rFonts w:ascii="Calibri" w:hAnsi="Calibri" w:cs="Arial"/>
                <w:b/>
                <w:color w:val="0070C0"/>
                <w:szCs w:val="24"/>
              </w:rPr>
              <w:t xml:space="preserve"> </w:t>
            </w:r>
            <w:r w:rsidRPr="00420983">
              <w:rPr>
                <w:rFonts w:ascii="Calibri" w:hAnsi="Calibri" w:cs="Arial"/>
                <w:b/>
                <w:color w:val="0070C0"/>
                <w:szCs w:val="24"/>
              </w:rPr>
              <w:t>Licence</w:t>
            </w:r>
            <w:r>
              <w:rPr>
                <w:rFonts w:ascii="Calibri" w:hAnsi="Calibri" w:cs="Arial"/>
                <w:szCs w:val="24"/>
              </w:rPr>
              <w:t xml:space="preserve"> Sabine </w:t>
            </w:r>
            <w:proofErr w:type="spellStart"/>
            <w:r>
              <w:rPr>
                <w:rFonts w:ascii="Calibri" w:hAnsi="Calibri" w:cs="Arial"/>
                <w:szCs w:val="24"/>
              </w:rPr>
              <w:t>Castano</w:t>
            </w:r>
            <w:proofErr w:type="spellEnd"/>
            <w:r w:rsidR="001D71C2" w:rsidRPr="00420983">
              <w:rPr>
                <w:rFonts w:ascii="Calibri" w:hAnsi="Calibri" w:cs="Arial"/>
                <w:szCs w:val="24"/>
              </w:rPr>
              <w:t xml:space="preserve"> </w:t>
            </w:r>
          </w:p>
          <w:p w14:paraId="20DEC41E" w14:textId="77777777" w:rsidR="002F3532" w:rsidRDefault="001D71C2" w:rsidP="002F3532">
            <w:pPr>
              <w:spacing w:before="0" w:after="0"/>
              <w:jc w:val="center"/>
            </w:pPr>
            <w:proofErr w:type="gramStart"/>
            <w:r w:rsidRPr="00420983">
              <w:rPr>
                <w:rFonts w:ascii="Calibri" w:hAnsi="Calibri" w:cs="Arial"/>
                <w:bCs/>
                <w:shadow/>
                <w:szCs w:val="24"/>
              </w:rPr>
              <w:t>Email</w:t>
            </w:r>
            <w:proofErr w:type="gramEnd"/>
            <w:r w:rsidRPr="00420983">
              <w:rPr>
                <w:rFonts w:ascii="Calibri" w:hAnsi="Calibri" w:cs="Arial"/>
                <w:bCs/>
                <w:shadow/>
                <w:szCs w:val="24"/>
              </w:rPr>
              <w:t xml:space="preserve"> : </w:t>
            </w:r>
            <w:hyperlink r:id="rId8" w:history="1">
              <w:r w:rsidR="00890072" w:rsidRPr="00F47C9F">
                <w:rPr>
                  <w:rStyle w:val="Lienhypertexte"/>
                  <w:rFonts w:ascii="Calibri" w:hAnsi="Calibri" w:cs="Arial"/>
                  <w:szCs w:val="24"/>
                </w:rPr>
                <w:t>sabine.castano@u-bordeaux.fr</w:t>
              </w:r>
            </w:hyperlink>
            <w:r>
              <w:t> </w:t>
            </w:r>
          </w:p>
          <w:p w14:paraId="20DEC41F" w14:textId="77777777" w:rsidR="002F3532" w:rsidRDefault="002F3532" w:rsidP="002F3532">
            <w:pPr>
              <w:spacing w:before="0" w:after="0"/>
              <w:jc w:val="center"/>
            </w:pPr>
          </w:p>
          <w:p w14:paraId="20DEC420" w14:textId="77777777" w:rsidR="002F3532" w:rsidRPr="00420983" w:rsidRDefault="002F3532" w:rsidP="002F3532">
            <w:pPr>
              <w:pStyle w:val="StyleOmbreCentr"/>
              <w:rPr>
                <w:rFonts w:ascii="Calibri" w:hAnsi="Calibri" w:cs="Arial"/>
                <w:szCs w:val="24"/>
              </w:rPr>
            </w:pPr>
            <w:r w:rsidRPr="00420983">
              <w:rPr>
                <w:rFonts w:ascii="Calibri" w:hAnsi="Calibri" w:cs="Arial"/>
                <w:b/>
                <w:color w:val="0070C0"/>
                <w:szCs w:val="24"/>
              </w:rPr>
              <w:t xml:space="preserve">Espace Conseil </w:t>
            </w:r>
            <w:r>
              <w:rPr>
                <w:rFonts w:ascii="Calibri" w:hAnsi="Calibri" w:cs="Arial"/>
                <w:b/>
                <w:color w:val="0070C0"/>
                <w:szCs w:val="24"/>
              </w:rPr>
              <w:t>Carrières :</w:t>
            </w:r>
            <w:r w:rsidRPr="00420983">
              <w:rPr>
                <w:rFonts w:ascii="Calibri" w:hAnsi="Calibri" w:cs="Arial"/>
                <w:szCs w:val="24"/>
              </w:rPr>
              <w:t xml:space="preserve"> </w:t>
            </w:r>
            <w:r>
              <w:rPr>
                <w:rFonts w:ascii="Calibri" w:hAnsi="Calibri" w:cs="Arial"/>
                <w:szCs w:val="24"/>
              </w:rPr>
              <w:t>P</w:t>
            </w:r>
            <w:r w:rsidRPr="00420983">
              <w:rPr>
                <w:rFonts w:ascii="Calibri" w:hAnsi="Calibri" w:cs="Arial"/>
                <w:szCs w:val="24"/>
              </w:rPr>
              <w:t>atricia Martin</w:t>
            </w:r>
          </w:p>
          <w:p w14:paraId="20DEC421" w14:textId="77777777" w:rsidR="002F3532" w:rsidRDefault="002F3532" w:rsidP="002F3532">
            <w:pPr>
              <w:spacing w:before="0" w:after="0"/>
              <w:jc w:val="center"/>
            </w:pPr>
          </w:p>
          <w:p w14:paraId="20DEC422" w14:textId="77777777" w:rsidR="00835B20" w:rsidRPr="00420983" w:rsidRDefault="001D71C2" w:rsidP="002F3532">
            <w:pPr>
              <w:spacing w:before="0" w:after="0"/>
              <w:jc w:val="center"/>
              <w:rPr>
                <w:rFonts w:ascii="Calibri" w:hAnsi="Calibri" w:cs="Arial"/>
                <w:bCs/>
                <w:shadow/>
                <w:szCs w:val="24"/>
              </w:rPr>
            </w:pPr>
            <w:r w:rsidRPr="00420983">
              <w:rPr>
                <w:rFonts w:ascii="Calibri" w:hAnsi="Calibri" w:cs="Arial"/>
                <w:bCs/>
                <w:shadow/>
                <w:szCs w:val="24"/>
              </w:rPr>
              <w:t> </w:t>
            </w:r>
          </w:p>
        </w:tc>
        <w:tc>
          <w:tcPr>
            <w:tcW w:w="2386" w:type="dxa"/>
          </w:tcPr>
          <w:p w14:paraId="20DEC423" w14:textId="77777777" w:rsidR="00413A04" w:rsidRDefault="00413A04" w:rsidP="00835B20">
            <w:pPr>
              <w:spacing w:before="0" w:after="0"/>
              <w:jc w:val="center"/>
              <w:rPr>
                <w:rFonts w:ascii="Calibri" w:hAnsi="Calibri" w:cs="Arial"/>
                <w:b/>
                <w:color w:val="0070C0"/>
                <w:szCs w:val="24"/>
              </w:rPr>
            </w:pPr>
          </w:p>
          <w:p w14:paraId="20DEC424" w14:textId="77777777" w:rsidR="00413A04" w:rsidRDefault="00413A04" w:rsidP="00835B20">
            <w:pPr>
              <w:spacing w:before="0" w:after="0"/>
              <w:jc w:val="center"/>
              <w:rPr>
                <w:rFonts w:ascii="Calibri" w:hAnsi="Calibri" w:cs="Arial"/>
                <w:b/>
                <w:color w:val="0070C0"/>
                <w:szCs w:val="24"/>
              </w:rPr>
            </w:pPr>
          </w:p>
          <w:p w14:paraId="20DEC425" w14:textId="77777777" w:rsidR="00413A04" w:rsidRDefault="00413A04" w:rsidP="00835B20">
            <w:pPr>
              <w:spacing w:before="0" w:after="0"/>
              <w:jc w:val="center"/>
              <w:rPr>
                <w:rFonts w:ascii="Calibri" w:hAnsi="Calibri" w:cs="Arial"/>
                <w:b/>
                <w:color w:val="0070C0"/>
                <w:szCs w:val="24"/>
              </w:rPr>
            </w:pPr>
          </w:p>
          <w:p w14:paraId="20DEC426" w14:textId="77777777" w:rsidR="00413A04" w:rsidRDefault="00413A04" w:rsidP="00835B20">
            <w:pPr>
              <w:spacing w:before="0" w:after="0"/>
              <w:jc w:val="center"/>
              <w:rPr>
                <w:rFonts w:ascii="Calibri" w:hAnsi="Calibri" w:cs="Arial"/>
                <w:b/>
                <w:color w:val="0070C0"/>
                <w:szCs w:val="24"/>
              </w:rPr>
            </w:pPr>
          </w:p>
          <w:p w14:paraId="20DEC427" w14:textId="77777777" w:rsidR="00835B20" w:rsidRPr="00420983" w:rsidRDefault="00C51C64" w:rsidP="00835B20">
            <w:pPr>
              <w:spacing w:before="0" w:after="0"/>
              <w:jc w:val="center"/>
              <w:rPr>
                <w:rFonts w:ascii="Calibri" w:hAnsi="Calibri" w:cs="Arial"/>
                <w:b/>
                <w:color w:val="0070C0"/>
                <w:szCs w:val="24"/>
              </w:rPr>
            </w:pPr>
          </w:p>
        </w:tc>
      </w:tr>
    </w:tbl>
    <w:p w14:paraId="20DEC429" w14:textId="77777777" w:rsidR="00835B20" w:rsidRPr="00297919" w:rsidRDefault="00C51C64" w:rsidP="00835B20">
      <w:pPr>
        <w:pStyle w:val="Titre7"/>
        <w:spacing w:before="0" w:after="0"/>
        <w:rPr>
          <w:rFonts w:cs="Arial"/>
          <w:sz w:val="22"/>
          <w:szCs w:val="22"/>
        </w:rPr>
      </w:pPr>
    </w:p>
    <w:p w14:paraId="20DEC42A" w14:textId="77777777" w:rsidR="00835B20" w:rsidRPr="00297919" w:rsidRDefault="00C51C64" w:rsidP="00835B20">
      <w:pPr>
        <w:spacing w:before="0" w:after="0"/>
        <w:jc w:val="center"/>
        <w:rPr>
          <w:rFonts w:ascii="Calibri" w:hAnsi="Calibri" w:cs="Arial"/>
          <w:sz w:val="22"/>
          <w:szCs w:val="22"/>
        </w:rPr>
      </w:pPr>
    </w:p>
    <w:p w14:paraId="20DEC42B" w14:textId="77777777" w:rsidR="00835B20" w:rsidRPr="00297919" w:rsidRDefault="00C51C64" w:rsidP="00835B20">
      <w:pPr>
        <w:spacing w:before="0" w:after="0"/>
        <w:jc w:val="center"/>
        <w:rPr>
          <w:rFonts w:ascii="Calibri" w:hAnsi="Calibri" w:cs="Arial"/>
          <w:sz w:val="22"/>
          <w:szCs w:val="22"/>
        </w:rPr>
      </w:pPr>
    </w:p>
    <w:p w14:paraId="20DEC42C" w14:textId="77777777" w:rsidR="00835B20" w:rsidRPr="00297919" w:rsidRDefault="00C51C64" w:rsidP="00835B20">
      <w:pPr>
        <w:spacing w:before="0" w:after="0"/>
        <w:rPr>
          <w:rFonts w:ascii="Calibri" w:hAnsi="Calibri" w:cs="Arial"/>
          <w:sz w:val="22"/>
          <w:szCs w:val="22"/>
        </w:rPr>
      </w:pPr>
    </w:p>
    <w:p w14:paraId="20DEC42D" w14:textId="77777777" w:rsidR="00835B20" w:rsidRPr="00297919" w:rsidRDefault="001D71C2" w:rsidP="00835B20">
      <w:pPr>
        <w:pStyle w:val="Titr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ascii="Calibri" w:hAnsi="Calibri" w:cs="Arial"/>
          <w:b w:val="0"/>
          <w:sz w:val="44"/>
          <w:szCs w:val="44"/>
        </w:rPr>
      </w:pPr>
      <w:r w:rsidRPr="00297919">
        <w:rPr>
          <w:rFonts w:ascii="Calibri" w:hAnsi="Calibri" w:cs="Arial"/>
          <w:b w:val="0"/>
          <w:sz w:val="44"/>
          <w:szCs w:val="44"/>
        </w:rPr>
        <w:t>UE Ouverture Professionnelle</w:t>
      </w:r>
    </w:p>
    <w:p w14:paraId="20DEC42E" w14:textId="77777777" w:rsidR="00835B20" w:rsidRPr="00297919" w:rsidRDefault="001D71C2" w:rsidP="00835B20">
      <w:pPr>
        <w:pStyle w:val="Titr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ascii="Calibri" w:hAnsi="Calibri" w:cs="Arial"/>
          <w:b w:val="0"/>
          <w:sz w:val="44"/>
          <w:szCs w:val="44"/>
        </w:rPr>
      </w:pPr>
      <w:r w:rsidRPr="00297919">
        <w:rPr>
          <w:rFonts w:ascii="Calibri" w:hAnsi="Calibri" w:cs="Arial"/>
          <w:b w:val="0"/>
          <w:sz w:val="44"/>
          <w:szCs w:val="44"/>
        </w:rPr>
        <w:t xml:space="preserve">Licence </w:t>
      </w:r>
      <w:r>
        <w:rPr>
          <w:rFonts w:ascii="Calibri" w:hAnsi="Calibri" w:cs="Arial"/>
          <w:b w:val="0"/>
          <w:sz w:val="44"/>
          <w:szCs w:val="44"/>
        </w:rPr>
        <w:t>1</w:t>
      </w:r>
    </w:p>
    <w:p w14:paraId="20DEC42F" w14:textId="77777777" w:rsidR="00835B20" w:rsidRPr="00297919" w:rsidRDefault="001D71C2" w:rsidP="00835B20">
      <w:pPr>
        <w:pStyle w:val="Titr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ascii="Calibri" w:hAnsi="Calibri" w:cs="Arial"/>
          <w:sz w:val="44"/>
          <w:szCs w:val="44"/>
        </w:rPr>
      </w:pPr>
      <w:r w:rsidRPr="00297919">
        <w:rPr>
          <w:rFonts w:ascii="Calibri" w:hAnsi="Calibri" w:cs="Arial"/>
          <w:sz w:val="44"/>
          <w:szCs w:val="44"/>
        </w:rPr>
        <w:t>« </w:t>
      </w:r>
      <w:r>
        <w:rPr>
          <w:rFonts w:ascii="Calibri" w:hAnsi="Calibri" w:cs="Arial"/>
          <w:sz w:val="44"/>
          <w:szCs w:val="44"/>
        </w:rPr>
        <w:t>Découverte des métiers et des formations</w:t>
      </w:r>
      <w:r w:rsidRPr="00297919">
        <w:rPr>
          <w:rFonts w:ascii="Calibri" w:hAnsi="Calibri" w:cs="Arial"/>
          <w:sz w:val="44"/>
          <w:szCs w:val="44"/>
        </w:rPr>
        <w:t> »</w:t>
      </w:r>
    </w:p>
    <w:p w14:paraId="20DEC430" w14:textId="77777777" w:rsidR="00835B20" w:rsidRPr="00297919" w:rsidRDefault="00C51C64" w:rsidP="00835B20">
      <w:pPr>
        <w:spacing w:before="0" w:after="0"/>
        <w:jc w:val="center"/>
        <w:rPr>
          <w:rFonts w:ascii="Calibri" w:hAnsi="Calibri" w:cs="Arial"/>
          <w:sz w:val="22"/>
          <w:szCs w:val="22"/>
        </w:rPr>
      </w:pPr>
    </w:p>
    <w:p w14:paraId="20DEC434" w14:textId="77777777" w:rsidR="00835B20" w:rsidRPr="00297919" w:rsidRDefault="00C51C64" w:rsidP="00835B20">
      <w:pPr>
        <w:spacing w:before="0" w:after="0"/>
        <w:jc w:val="center"/>
        <w:rPr>
          <w:rFonts w:ascii="Calibri" w:hAnsi="Calibri" w:cs="Arial"/>
          <w:b/>
          <w:sz w:val="22"/>
          <w:szCs w:val="22"/>
          <w:u w:val="single"/>
        </w:rPr>
      </w:pPr>
    </w:p>
    <w:p w14:paraId="20DEC435" w14:textId="77777777" w:rsidR="00835B20" w:rsidRPr="00EB7208" w:rsidRDefault="00C51C64" w:rsidP="00835B20">
      <w:pPr>
        <w:tabs>
          <w:tab w:val="left" w:pos="8080"/>
        </w:tabs>
        <w:jc w:val="center"/>
        <w:rPr>
          <w:rFonts w:ascii="Calibri" w:hAnsi="Calibri" w:cs="Arial"/>
          <w:b/>
          <w:sz w:val="22"/>
          <w:szCs w:val="22"/>
        </w:rPr>
      </w:pPr>
    </w:p>
    <w:p w14:paraId="20DEC436" w14:textId="77777777" w:rsidR="00835B20" w:rsidRPr="00EB7208" w:rsidRDefault="00C51C64" w:rsidP="00835B20">
      <w:pPr>
        <w:tabs>
          <w:tab w:val="left" w:pos="8080"/>
        </w:tabs>
        <w:jc w:val="center"/>
        <w:rPr>
          <w:rFonts w:ascii="Calibri" w:hAnsi="Calibri" w:cs="Arial"/>
          <w:b/>
          <w:sz w:val="22"/>
          <w:szCs w:val="22"/>
        </w:rPr>
      </w:pPr>
    </w:p>
    <w:p w14:paraId="20DEC437" w14:textId="77777777" w:rsidR="00835B20" w:rsidRDefault="001D71C2" w:rsidP="00413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080"/>
        </w:tabs>
        <w:jc w:val="center"/>
        <w:rPr>
          <w:rFonts w:ascii="Calibri" w:hAnsi="Calibri" w:cs="Arial"/>
          <w:b/>
          <w:sz w:val="28"/>
          <w:szCs w:val="28"/>
        </w:rPr>
      </w:pPr>
      <w:r w:rsidRPr="00EB7208">
        <w:rPr>
          <w:rFonts w:ascii="Calibri" w:hAnsi="Calibri" w:cs="Arial"/>
          <w:b/>
          <w:sz w:val="22"/>
          <w:szCs w:val="22"/>
        </w:rPr>
        <w:br/>
      </w:r>
      <w:r w:rsidR="00413A04" w:rsidRPr="00B269B5">
        <w:rPr>
          <w:rFonts w:ascii="Calibri" w:hAnsi="Calibri" w:cs="Arial"/>
          <w:b/>
          <w:sz w:val="40"/>
          <w:szCs w:val="40"/>
        </w:rPr>
        <w:t xml:space="preserve">Rapport </w:t>
      </w:r>
    </w:p>
    <w:p w14:paraId="2D380447" w14:textId="77777777" w:rsidR="000C2D9F" w:rsidRDefault="000C2D9F" w:rsidP="00413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080"/>
        </w:tabs>
        <w:jc w:val="center"/>
        <w:rPr>
          <w:rFonts w:ascii="Calibri" w:hAnsi="Calibri" w:cs="Arial"/>
          <w:b/>
          <w:sz w:val="28"/>
          <w:szCs w:val="28"/>
        </w:rPr>
      </w:pPr>
    </w:p>
    <w:p w14:paraId="46F6E7DA" w14:textId="7636DDE7" w:rsidR="000C2D9F" w:rsidRPr="00B269B5" w:rsidRDefault="000C2D9F" w:rsidP="00413A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080"/>
        </w:tabs>
        <w:jc w:val="center"/>
        <w:rPr>
          <w:rFonts w:ascii="Calibri" w:hAnsi="Calibri" w:cs="Arial"/>
          <w:b/>
          <w:sz w:val="28"/>
          <w:szCs w:val="28"/>
        </w:rPr>
      </w:pPr>
      <w:r w:rsidRPr="00B269B5">
        <w:rPr>
          <w:rFonts w:ascii="Calibri" w:hAnsi="Calibri" w:cs="Arial"/>
          <w:b/>
          <w:sz w:val="28"/>
          <w:szCs w:val="28"/>
        </w:rPr>
        <w:t>Sacha Duperret</w:t>
      </w:r>
    </w:p>
    <w:p w14:paraId="6470AF59" w14:textId="1A1B32C7" w:rsidR="00FE71EA" w:rsidRPr="00B269B5" w:rsidRDefault="00FE71EA" w:rsidP="000C2D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080"/>
        </w:tabs>
        <w:jc w:val="center"/>
        <w:rPr>
          <w:rFonts w:ascii="Calibri" w:hAnsi="Calibri" w:cs="Arial"/>
          <w:b/>
          <w:sz w:val="28"/>
          <w:szCs w:val="28"/>
        </w:rPr>
      </w:pPr>
      <w:r w:rsidRPr="00B269B5">
        <w:rPr>
          <w:rFonts w:ascii="Calibri" w:hAnsi="Calibri" w:cs="Arial"/>
          <w:b/>
          <w:sz w:val="28"/>
          <w:szCs w:val="28"/>
        </w:rPr>
        <w:t>22001114</w:t>
      </w:r>
    </w:p>
    <w:p w14:paraId="483AA700" w14:textId="70FAE6AF" w:rsidR="000C2D9F" w:rsidRPr="001D719A" w:rsidRDefault="000C2D9F" w:rsidP="000C2D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080"/>
        </w:tabs>
        <w:jc w:val="center"/>
        <w:rPr>
          <w:rFonts w:ascii="Calibri" w:hAnsi="Calibri" w:cs="Arial"/>
          <w:b/>
          <w:sz w:val="28"/>
          <w:szCs w:val="28"/>
        </w:rPr>
      </w:pPr>
      <w:r w:rsidRPr="00B269B5">
        <w:rPr>
          <w:rFonts w:ascii="Calibri" w:hAnsi="Calibri" w:cs="Arial"/>
          <w:b/>
          <w:sz w:val="28"/>
          <w:szCs w:val="28"/>
        </w:rPr>
        <w:t>MINF201B4</w:t>
      </w:r>
    </w:p>
    <w:p w14:paraId="20DEC438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080"/>
        </w:tabs>
        <w:rPr>
          <w:rFonts w:ascii="Calibri" w:hAnsi="Calibri" w:cs="Arial"/>
          <w:sz w:val="22"/>
          <w:szCs w:val="22"/>
        </w:rPr>
      </w:pPr>
    </w:p>
    <w:p w14:paraId="20DEC441" w14:textId="77777777" w:rsidR="00835B20" w:rsidRDefault="00C51C64" w:rsidP="00835B20">
      <w:pPr>
        <w:rPr>
          <w:rFonts w:ascii="Calibri" w:hAnsi="Calibri" w:cs="Arial"/>
          <w:sz w:val="22"/>
          <w:szCs w:val="22"/>
        </w:rPr>
      </w:pPr>
    </w:p>
    <w:p w14:paraId="475D5AFA" w14:textId="77777777" w:rsidR="009860B8" w:rsidRPr="00EB7208" w:rsidRDefault="009860B8" w:rsidP="00835B20">
      <w:pPr>
        <w:rPr>
          <w:rFonts w:ascii="Calibri" w:hAnsi="Calibri" w:cs="Arial"/>
          <w:b/>
          <w:sz w:val="22"/>
          <w:szCs w:val="22"/>
        </w:rPr>
      </w:pPr>
    </w:p>
    <w:p w14:paraId="20DEC442" w14:textId="77777777" w:rsidR="00835B20" w:rsidRPr="00EB7208" w:rsidRDefault="00C51C64">
      <w:pPr>
        <w:rPr>
          <w:rFonts w:ascii="Calibri" w:hAnsi="Calibri"/>
          <w:sz w:val="22"/>
          <w:szCs w:val="22"/>
        </w:rPr>
      </w:pPr>
    </w:p>
    <w:p w14:paraId="20DEC443" w14:textId="77777777" w:rsidR="00835B20" w:rsidRPr="00EB7208" w:rsidRDefault="00C51C64">
      <w:pPr>
        <w:rPr>
          <w:rFonts w:ascii="Calibri" w:hAnsi="Calibri"/>
          <w:sz w:val="22"/>
          <w:szCs w:val="22"/>
        </w:rPr>
      </w:pPr>
    </w:p>
    <w:p w14:paraId="20DEC444" w14:textId="77777777" w:rsidR="00835B20" w:rsidRPr="00EB7208" w:rsidRDefault="00C51C64">
      <w:pPr>
        <w:rPr>
          <w:rFonts w:ascii="Calibri" w:hAnsi="Calibri"/>
          <w:sz w:val="22"/>
          <w:szCs w:val="22"/>
        </w:rPr>
      </w:pPr>
    </w:p>
    <w:p w14:paraId="20DEC445" w14:textId="77777777" w:rsidR="00835B20" w:rsidRDefault="00C51C64">
      <w:pPr>
        <w:rPr>
          <w:rFonts w:ascii="Calibri" w:hAnsi="Calibri"/>
          <w:sz w:val="28"/>
          <w:szCs w:val="28"/>
        </w:rPr>
      </w:pPr>
    </w:p>
    <w:p w14:paraId="7D5A344F" w14:textId="77777777" w:rsidR="00B269B5" w:rsidRDefault="00B269B5">
      <w:pPr>
        <w:rPr>
          <w:rFonts w:ascii="Calibri" w:hAnsi="Calibri"/>
          <w:sz w:val="28"/>
          <w:szCs w:val="28"/>
        </w:rPr>
      </w:pPr>
    </w:p>
    <w:p w14:paraId="72B46726" w14:textId="77777777" w:rsidR="00B269B5" w:rsidRPr="002F3532" w:rsidRDefault="00B269B5">
      <w:pPr>
        <w:rPr>
          <w:rFonts w:ascii="Calibri" w:hAnsi="Calibri"/>
          <w:sz w:val="28"/>
          <w:szCs w:val="28"/>
        </w:rPr>
      </w:pPr>
    </w:p>
    <w:p w14:paraId="20DEC446" w14:textId="77777777" w:rsidR="00835B20" w:rsidRPr="002F3532" w:rsidRDefault="001D71C2" w:rsidP="002F3532">
      <w:pPr>
        <w:jc w:val="center"/>
        <w:rPr>
          <w:rFonts w:ascii="Calibri" w:hAnsi="Calibri" w:cs="Arial"/>
          <w:b/>
          <w:sz w:val="28"/>
          <w:szCs w:val="28"/>
        </w:rPr>
      </w:pPr>
      <w:r w:rsidRPr="002F3532">
        <w:rPr>
          <w:rFonts w:ascii="Calibri" w:hAnsi="Calibri" w:cs="Arial"/>
          <w:b/>
          <w:sz w:val="28"/>
          <w:szCs w:val="28"/>
        </w:rPr>
        <w:lastRenderedPageBreak/>
        <w:t>SOMMAIRE</w:t>
      </w:r>
    </w:p>
    <w:p w14:paraId="20DEC447" w14:textId="77777777" w:rsidR="00835B20" w:rsidRPr="002F3532" w:rsidRDefault="00C51C64" w:rsidP="00835B20">
      <w:pPr>
        <w:rPr>
          <w:rFonts w:ascii="Calibri" w:hAnsi="Calibri" w:cs="Arial"/>
          <w:sz w:val="28"/>
          <w:szCs w:val="28"/>
        </w:rPr>
      </w:pPr>
    </w:p>
    <w:p w14:paraId="20DEC448" w14:textId="317CCCB2" w:rsidR="00835B20" w:rsidRPr="002F3532" w:rsidRDefault="001D71C2" w:rsidP="002F3532">
      <w:pPr>
        <w:tabs>
          <w:tab w:val="left" w:pos="8400"/>
        </w:tabs>
        <w:rPr>
          <w:rFonts w:ascii="Calibri" w:hAnsi="Calibri" w:cs="Arial"/>
          <w:sz w:val="28"/>
          <w:szCs w:val="28"/>
        </w:rPr>
      </w:pPr>
      <w:r w:rsidRPr="002F3532">
        <w:rPr>
          <w:rFonts w:ascii="Calibri" w:hAnsi="Calibri" w:cs="Arial"/>
          <w:sz w:val="28"/>
          <w:szCs w:val="28"/>
        </w:rPr>
        <w:tab/>
      </w:r>
    </w:p>
    <w:p w14:paraId="2031E07F" w14:textId="6FE8D14E" w:rsidR="00CE738A" w:rsidRDefault="001D71C2" w:rsidP="00CE738A">
      <w:pPr>
        <w:pStyle w:val="Paragraphedeliste"/>
        <w:numPr>
          <w:ilvl w:val="0"/>
          <w:numId w:val="21"/>
        </w:numPr>
        <w:tabs>
          <w:tab w:val="left" w:pos="6946"/>
        </w:tabs>
        <w:rPr>
          <w:rFonts w:cs="Arial"/>
          <w:sz w:val="28"/>
          <w:szCs w:val="28"/>
        </w:rPr>
      </w:pPr>
      <w:r w:rsidRPr="002F3532">
        <w:rPr>
          <w:rFonts w:cs="Arial"/>
          <w:sz w:val="28"/>
          <w:szCs w:val="28"/>
        </w:rPr>
        <w:t>Introduction</w:t>
      </w:r>
      <w:r w:rsidR="00CE738A">
        <w:rPr>
          <w:rFonts w:cs="Arial"/>
          <w:sz w:val="28"/>
          <w:szCs w:val="28"/>
        </w:rPr>
        <w:t xml:space="preserve">                                                                          </w:t>
      </w:r>
      <w:r w:rsidR="00CE738A">
        <w:rPr>
          <w:rFonts w:cs="Arial"/>
          <w:sz w:val="28"/>
          <w:szCs w:val="28"/>
        </w:rPr>
        <w:tab/>
      </w:r>
      <w:r w:rsidR="00CE738A">
        <w:rPr>
          <w:rFonts w:cs="Arial"/>
          <w:sz w:val="28"/>
          <w:szCs w:val="28"/>
        </w:rPr>
        <w:tab/>
      </w:r>
      <w:r w:rsidR="00CE738A">
        <w:rPr>
          <w:rFonts w:cs="Arial"/>
          <w:sz w:val="28"/>
          <w:szCs w:val="28"/>
        </w:rPr>
        <w:tab/>
      </w:r>
      <w:r w:rsidR="00CE738A">
        <w:rPr>
          <w:rFonts w:cs="Arial"/>
          <w:sz w:val="28"/>
          <w:szCs w:val="28"/>
        </w:rPr>
        <w:tab/>
      </w:r>
      <w:r w:rsidR="00CE738A">
        <w:rPr>
          <w:rFonts w:cs="Arial"/>
          <w:sz w:val="28"/>
          <w:szCs w:val="28"/>
        </w:rPr>
        <w:tab/>
        <w:t xml:space="preserve">    </w:t>
      </w:r>
      <w:r w:rsidR="009860B8">
        <w:rPr>
          <w:rFonts w:cs="Arial"/>
          <w:sz w:val="28"/>
          <w:szCs w:val="28"/>
        </w:rPr>
        <w:t>p.5</w:t>
      </w:r>
    </w:p>
    <w:p w14:paraId="7C27A362" w14:textId="77777777" w:rsidR="00CE738A" w:rsidRPr="00CE738A" w:rsidRDefault="00CE738A" w:rsidP="00CE738A">
      <w:pPr>
        <w:pStyle w:val="Paragraphedeliste"/>
        <w:tabs>
          <w:tab w:val="left" w:pos="6946"/>
        </w:tabs>
        <w:rPr>
          <w:rFonts w:cs="Arial"/>
          <w:sz w:val="28"/>
          <w:szCs w:val="28"/>
        </w:rPr>
      </w:pPr>
    </w:p>
    <w:p w14:paraId="20DEC44B" w14:textId="500902B2" w:rsidR="00835B20" w:rsidRPr="002F3532" w:rsidRDefault="001D71C2" w:rsidP="008C0949">
      <w:pPr>
        <w:pStyle w:val="Paragraphedeliste"/>
        <w:numPr>
          <w:ilvl w:val="0"/>
          <w:numId w:val="21"/>
        </w:numPr>
        <w:tabs>
          <w:tab w:val="left" w:pos="6946"/>
        </w:tabs>
        <w:rPr>
          <w:rFonts w:cs="Arial"/>
          <w:sz w:val="28"/>
          <w:szCs w:val="28"/>
        </w:rPr>
      </w:pPr>
      <w:r w:rsidRPr="002F3532">
        <w:rPr>
          <w:rFonts w:cs="Arial"/>
          <w:sz w:val="28"/>
          <w:szCs w:val="28"/>
        </w:rPr>
        <w:t>Recherche documentaire</w:t>
      </w:r>
      <w:r w:rsidR="00CE738A">
        <w:rPr>
          <w:rFonts w:cs="Arial"/>
          <w:sz w:val="28"/>
          <w:szCs w:val="28"/>
        </w:rPr>
        <w:t xml:space="preserve">                                       </w:t>
      </w:r>
      <w:r w:rsidR="00CE738A">
        <w:rPr>
          <w:rFonts w:cs="Arial"/>
          <w:sz w:val="28"/>
          <w:szCs w:val="28"/>
        </w:rPr>
        <w:tab/>
      </w:r>
      <w:r w:rsidR="00CE738A">
        <w:rPr>
          <w:rFonts w:cs="Arial"/>
          <w:sz w:val="28"/>
          <w:szCs w:val="28"/>
        </w:rPr>
        <w:tab/>
      </w:r>
      <w:r w:rsidR="00CE738A">
        <w:rPr>
          <w:rFonts w:cs="Arial"/>
          <w:sz w:val="28"/>
          <w:szCs w:val="28"/>
        </w:rPr>
        <w:tab/>
      </w:r>
      <w:r w:rsidR="00CE738A">
        <w:rPr>
          <w:rFonts w:cs="Arial"/>
          <w:sz w:val="28"/>
          <w:szCs w:val="28"/>
        </w:rPr>
        <w:tab/>
        <w:t xml:space="preserve">            </w:t>
      </w:r>
      <w:r w:rsidR="00F638F3">
        <w:rPr>
          <w:rFonts w:cs="Arial"/>
          <w:sz w:val="28"/>
          <w:szCs w:val="28"/>
        </w:rPr>
        <w:t xml:space="preserve"> </w:t>
      </w:r>
      <w:r w:rsidR="00CE738A">
        <w:rPr>
          <w:rFonts w:cs="Arial"/>
          <w:sz w:val="28"/>
          <w:szCs w:val="28"/>
        </w:rPr>
        <w:t xml:space="preserve">  p.6</w:t>
      </w:r>
      <w:r w:rsidR="002F3532" w:rsidRPr="002F3532">
        <w:rPr>
          <w:rFonts w:cs="Arial"/>
          <w:sz w:val="28"/>
          <w:szCs w:val="28"/>
        </w:rPr>
        <w:br/>
      </w:r>
    </w:p>
    <w:p w14:paraId="20DEC44C" w14:textId="78D29D76" w:rsidR="00835B20" w:rsidRPr="002F3532" w:rsidRDefault="001D71C2" w:rsidP="008C0949">
      <w:pPr>
        <w:pStyle w:val="Paragraphedeliste"/>
        <w:numPr>
          <w:ilvl w:val="0"/>
          <w:numId w:val="21"/>
        </w:numPr>
        <w:tabs>
          <w:tab w:val="left" w:pos="6946"/>
        </w:tabs>
        <w:rPr>
          <w:rFonts w:cs="Arial"/>
          <w:sz w:val="28"/>
          <w:szCs w:val="28"/>
        </w:rPr>
      </w:pPr>
      <w:r w:rsidRPr="002F3532">
        <w:rPr>
          <w:rFonts w:cs="Arial"/>
          <w:bCs/>
          <w:iCs/>
          <w:sz w:val="28"/>
          <w:szCs w:val="28"/>
        </w:rPr>
        <w:t>Entretien avec des professionnels et connaissance de leur environnement</w:t>
      </w:r>
      <w:r w:rsidR="002F3532" w:rsidRPr="002F3532">
        <w:rPr>
          <w:rFonts w:cs="Arial"/>
          <w:sz w:val="28"/>
          <w:szCs w:val="28"/>
        </w:rPr>
        <w:br/>
      </w:r>
    </w:p>
    <w:p w14:paraId="20DEC44D" w14:textId="77777777" w:rsidR="00835B20" w:rsidRPr="002F3532" w:rsidRDefault="001D71C2" w:rsidP="008C0949">
      <w:pPr>
        <w:pStyle w:val="Paragraphedeliste"/>
        <w:numPr>
          <w:ilvl w:val="0"/>
          <w:numId w:val="21"/>
        </w:numPr>
        <w:tabs>
          <w:tab w:val="left" w:pos="6946"/>
        </w:tabs>
        <w:rPr>
          <w:rFonts w:cs="Arial"/>
          <w:sz w:val="28"/>
          <w:szCs w:val="28"/>
        </w:rPr>
      </w:pPr>
      <w:r w:rsidRPr="002F3532">
        <w:rPr>
          <w:rFonts w:cs="Arial"/>
          <w:sz w:val="28"/>
          <w:szCs w:val="28"/>
        </w:rPr>
        <w:t>Discussion</w:t>
      </w:r>
      <w:r w:rsidR="002F3532" w:rsidRPr="002F3532">
        <w:rPr>
          <w:rFonts w:cs="Arial"/>
          <w:sz w:val="28"/>
          <w:szCs w:val="28"/>
        </w:rPr>
        <w:br/>
      </w:r>
      <w:r w:rsidRPr="002F3532">
        <w:rPr>
          <w:rFonts w:cs="Arial"/>
          <w:sz w:val="28"/>
          <w:szCs w:val="28"/>
        </w:rPr>
        <w:tab/>
      </w:r>
    </w:p>
    <w:p w14:paraId="20DEC44F" w14:textId="150AC313" w:rsidR="00835B20" w:rsidRPr="008C0949" w:rsidRDefault="001D71C2" w:rsidP="008C0949">
      <w:pPr>
        <w:pStyle w:val="Paragraphedeliste"/>
        <w:numPr>
          <w:ilvl w:val="0"/>
          <w:numId w:val="21"/>
        </w:numPr>
        <w:tabs>
          <w:tab w:val="left" w:pos="6946"/>
        </w:tabs>
        <w:rPr>
          <w:rFonts w:cs="Arial"/>
          <w:sz w:val="28"/>
          <w:szCs w:val="28"/>
        </w:rPr>
      </w:pPr>
      <w:r w:rsidRPr="002F3532">
        <w:rPr>
          <w:rFonts w:cs="Arial"/>
          <w:sz w:val="28"/>
          <w:szCs w:val="28"/>
        </w:rPr>
        <w:t>Conclusion</w:t>
      </w:r>
      <w:r w:rsidR="002F3532" w:rsidRPr="008C0949">
        <w:rPr>
          <w:rFonts w:cs="Arial"/>
          <w:sz w:val="28"/>
          <w:szCs w:val="28"/>
        </w:rPr>
        <w:br/>
      </w:r>
      <w:r w:rsidRPr="008C0949">
        <w:rPr>
          <w:rFonts w:cs="Arial"/>
          <w:sz w:val="28"/>
          <w:szCs w:val="28"/>
        </w:rPr>
        <w:tab/>
      </w:r>
    </w:p>
    <w:p w14:paraId="20DEC450" w14:textId="77777777" w:rsidR="00835B20" w:rsidRPr="002F3532" w:rsidRDefault="001D71C2" w:rsidP="008C0949">
      <w:pPr>
        <w:pStyle w:val="Paragraphedeliste"/>
        <w:numPr>
          <w:ilvl w:val="0"/>
          <w:numId w:val="21"/>
        </w:numPr>
        <w:tabs>
          <w:tab w:val="left" w:pos="6946"/>
        </w:tabs>
        <w:rPr>
          <w:rFonts w:cs="Arial"/>
          <w:sz w:val="28"/>
          <w:szCs w:val="28"/>
        </w:rPr>
      </w:pPr>
      <w:r w:rsidRPr="002F3532">
        <w:rPr>
          <w:rFonts w:cs="Arial"/>
          <w:sz w:val="28"/>
          <w:szCs w:val="28"/>
        </w:rPr>
        <w:t>Annexes</w:t>
      </w:r>
      <w:r w:rsidRPr="002F3532">
        <w:rPr>
          <w:rFonts w:cs="Arial"/>
          <w:sz w:val="28"/>
          <w:szCs w:val="28"/>
        </w:rPr>
        <w:tab/>
      </w:r>
    </w:p>
    <w:p w14:paraId="20DEC451" w14:textId="77777777" w:rsidR="00835B20" w:rsidRPr="002F3532" w:rsidRDefault="00C51C64" w:rsidP="002F3532">
      <w:pPr>
        <w:pStyle w:val="Paragraphedeliste"/>
        <w:tabs>
          <w:tab w:val="left" w:pos="6946"/>
        </w:tabs>
        <w:ind w:left="1224" w:hanging="657"/>
        <w:rPr>
          <w:rFonts w:cs="Arial"/>
          <w:sz w:val="28"/>
          <w:szCs w:val="28"/>
          <w:lang w:val="en-US"/>
        </w:rPr>
      </w:pPr>
    </w:p>
    <w:p w14:paraId="20DEC452" w14:textId="1CA116F9" w:rsidR="002F3532" w:rsidRDefault="002F3532" w:rsidP="002F3532">
      <w:pPr>
        <w:pStyle w:val="Paragraphedeliste"/>
        <w:numPr>
          <w:ilvl w:val="2"/>
          <w:numId w:val="22"/>
        </w:numPr>
        <w:tabs>
          <w:tab w:val="left" w:pos="6946"/>
        </w:tabs>
        <w:ind w:hanging="657"/>
        <w:rPr>
          <w:rFonts w:cs="Arial"/>
          <w:sz w:val="28"/>
          <w:szCs w:val="28"/>
        </w:rPr>
      </w:pPr>
      <w:r w:rsidRPr="002F3532">
        <w:rPr>
          <w:rFonts w:cs="Arial"/>
          <w:sz w:val="28"/>
          <w:szCs w:val="28"/>
        </w:rPr>
        <w:t> :</w:t>
      </w:r>
      <w:r>
        <w:rPr>
          <w:rFonts w:cs="Arial"/>
          <w:sz w:val="28"/>
          <w:szCs w:val="28"/>
        </w:rPr>
        <w:t xml:space="preserve"> </w:t>
      </w:r>
      <w:r w:rsidRPr="00C67553">
        <w:rPr>
          <w:rFonts w:cs="Arial"/>
          <w:sz w:val="28"/>
          <w:szCs w:val="28"/>
        </w:rPr>
        <w:t xml:space="preserve">Interview 1 de M. </w:t>
      </w:r>
      <w:r w:rsidR="00C67553" w:rsidRPr="00C67553">
        <w:rPr>
          <w:rFonts w:cs="Arial"/>
          <w:sz w:val="28"/>
          <w:szCs w:val="28"/>
        </w:rPr>
        <w:t>PIERRE H</w:t>
      </w:r>
      <w:r w:rsidR="00C67553">
        <w:rPr>
          <w:rFonts w:cs="Arial"/>
          <w:sz w:val="28"/>
          <w:szCs w:val="28"/>
        </w:rPr>
        <w:t>ERICOURT</w:t>
      </w:r>
    </w:p>
    <w:p w14:paraId="20DEC453" w14:textId="4C09946A" w:rsidR="00835B20" w:rsidRPr="002F3532" w:rsidRDefault="002F3532" w:rsidP="002F3532">
      <w:pPr>
        <w:pStyle w:val="Paragraphedeliste"/>
        <w:numPr>
          <w:ilvl w:val="2"/>
          <w:numId w:val="22"/>
        </w:numPr>
        <w:tabs>
          <w:tab w:val="left" w:pos="6946"/>
        </w:tabs>
        <w:ind w:hanging="65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 : </w:t>
      </w:r>
      <w:r w:rsidR="001D71C2" w:rsidRPr="002F3532">
        <w:rPr>
          <w:rFonts w:cs="Arial"/>
          <w:sz w:val="28"/>
          <w:szCs w:val="28"/>
        </w:rPr>
        <w:t xml:space="preserve">Interview </w:t>
      </w:r>
      <w:r w:rsidRPr="002F3532">
        <w:rPr>
          <w:rFonts w:cs="Arial"/>
          <w:sz w:val="28"/>
          <w:szCs w:val="28"/>
        </w:rPr>
        <w:t xml:space="preserve">2 </w:t>
      </w:r>
      <w:r w:rsidR="001D71C2" w:rsidRPr="002F3532">
        <w:rPr>
          <w:rFonts w:cs="Arial"/>
          <w:sz w:val="28"/>
          <w:szCs w:val="28"/>
        </w:rPr>
        <w:t xml:space="preserve">de M. </w:t>
      </w:r>
      <w:r w:rsidR="00C67553">
        <w:rPr>
          <w:rFonts w:cs="Arial"/>
          <w:sz w:val="28"/>
          <w:szCs w:val="28"/>
        </w:rPr>
        <w:t>QUENTIN COATSALIOU</w:t>
      </w:r>
      <w:r w:rsidR="001D71C2" w:rsidRPr="002F3532">
        <w:rPr>
          <w:rFonts w:cs="Arial"/>
          <w:sz w:val="28"/>
          <w:szCs w:val="28"/>
        </w:rPr>
        <w:tab/>
      </w:r>
    </w:p>
    <w:p w14:paraId="20DEC454" w14:textId="77777777" w:rsidR="002F3532" w:rsidRPr="002F3532" w:rsidRDefault="002F3532" w:rsidP="002F3532">
      <w:pPr>
        <w:pStyle w:val="Paragraphedeliste"/>
        <w:numPr>
          <w:ilvl w:val="2"/>
          <w:numId w:val="22"/>
        </w:numPr>
        <w:tabs>
          <w:tab w:val="left" w:pos="6946"/>
        </w:tabs>
        <w:ind w:hanging="65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 : </w:t>
      </w:r>
      <w:r w:rsidRPr="002F3532">
        <w:rPr>
          <w:rFonts w:cs="Arial"/>
          <w:sz w:val="28"/>
          <w:szCs w:val="28"/>
        </w:rPr>
        <w:t>Fiche état des lieux remplie</w:t>
      </w:r>
    </w:p>
    <w:p w14:paraId="20DEC455" w14:textId="77777777" w:rsidR="00890072" w:rsidRDefault="002F3532" w:rsidP="002F3532">
      <w:pPr>
        <w:pStyle w:val="Paragraphedeliste"/>
        <w:numPr>
          <w:ilvl w:val="2"/>
          <w:numId w:val="22"/>
        </w:numPr>
        <w:tabs>
          <w:tab w:val="left" w:pos="6946"/>
        </w:tabs>
        <w:ind w:hanging="65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 : </w:t>
      </w:r>
      <w:r w:rsidRPr="002F3532">
        <w:rPr>
          <w:rFonts w:cs="Arial"/>
          <w:sz w:val="28"/>
          <w:szCs w:val="28"/>
        </w:rPr>
        <w:t>Fiche recherche documentaire remplie</w:t>
      </w:r>
    </w:p>
    <w:p w14:paraId="20DEC456" w14:textId="2B56FB3F" w:rsidR="00835B20" w:rsidRPr="00414020" w:rsidRDefault="001D71C2" w:rsidP="0025289C">
      <w:pPr>
        <w:rPr>
          <w:rFonts w:ascii="Calibri" w:hAnsi="Calibri"/>
          <w:i/>
          <w:sz w:val="22"/>
          <w:szCs w:val="22"/>
        </w:rPr>
      </w:pPr>
      <w:r w:rsidRPr="002F3532">
        <w:rPr>
          <w:rFonts w:ascii="Calibri" w:hAnsi="Calibri" w:cs="Arial"/>
          <w:sz w:val="28"/>
          <w:szCs w:val="28"/>
        </w:rPr>
        <w:br w:type="page"/>
      </w:r>
      <w:r w:rsidRPr="00EB7208">
        <w:rPr>
          <w:rFonts w:ascii="Calibri" w:hAnsi="Calibri" w:cs="Arial"/>
          <w:sz w:val="22"/>
          <w:szCs w:val="22"/>
        </w:rPr>
        <w:lastRenderedPageBreak/>
        <w:t xml:space="preserve">1 </w:t>
      </w:r>
      <w:r>
        <w:rPr>
          <w:rFonts w:ascii="Calibri" w:hAnsi="Calibri" w:cs="Arial"/>
          <w:sz w:val="22"/>
          <w:szCs w:val="22"/>
        </w:rPr>
        <w:t>–</w:t>
      </w:r>
      <w:r w:rsidRPr="00EB7208">
        <w:rPr>
          <w:rFonts w:ascii="Calibri" w:hAnsi="Calibri" w:cs="Arial"/>
          <w:sz w:val="22"/>
          <w:szCs w:val="22"/>
        </w:rPr>
        <w:t xml:space="preserve"> </w:t>
      </w:r>
      <w:r w:rsidRPr="00EB7208">
        <w:rPr>
          <w:rFonts w:ascii="Calibri" w:hAnsi="Calibri" w:cs="Arial"/>
          <w:b/>
          <w:u w:val="single"/>
        </w:rPr>
        <w:t>PARTIE 1 :</w:t>
      </w:r>
      <w:r w:rsidRPr="00EB7208">
        <w:rPr>
          <w:rFonts w:ascii="Calibri" w:hAnsi="Calibri" w:cs="Arial"/>
          <w:u w:val="single"/>
        </w:rPr>
        <w:t xml:space="preserve"> </w:t>
      </w:r>
      <w:r w:rsidRPr="00EB7208">
        <w:rPr>
          <w:rFonts w:ascii="Calibri" w:hAnsi="Calibri" w:cs="Arial"/>
          <w:b/>
          <w:u w:val="single"/>
        </w:rPr>
        <w:t>Introduction</w:t>
      </w:r>
      <w:r w:rsidRPr="00EB7208">
        <w:rPr>
          <w:rFonts w:ascii="Calibri" w:hAnsi="Calibri" w:cs="Arial"/>
          <w:b/>
          <w:sz w:val="22"/>
          <w:szCs w:val="22"/>
        </w:rPr>
        <w:t xml:space="preserve"> (min. 15 lignes) : </w:t>
      </w:r>
      <w:r w:rsidRPr="00EB7208">
        <w:rPr>
          <w:rFonts w:ascii="Calibri" w:hAnsi="Calibri"/>
          <w:sz w:val="22"/>
          <w:szCs w:val="22"/>
        </w:rPr>
        <w:t xml:space="preserve">Pourquoi avez-vous choisi ce thème ? Quelles informations possédiez-vous sur le sujet </w:t>
      </w:r>
      <w:r w:rsidRPr="00EB7208">
        <w:rPr>
          <w:rFonts w:ascii="Calibri" w:hAnsi="Calibri"/>
          <w:b/>
          <w:sz w:val="22"/>
          <w:szCs w:val="22"/>
          <w:u w:val="single"/>
        </w:rPr>
        <w:t>AVANT de réaliser ce travail</w:t>
      </w:r>
      <w:r w:rsidRPr="00EB7208">
        <w:rPr>
          <w:rFonts w:ascii="Calibri" w:hAnsi="Calibri"/>
          <w:sz w:val="22"/>
          <w:szCs w:val="22"/>
        </w:rPr>
        <w:t xml:space="preserve"> ? Par quel(s) moyen(s) aviez-vous obtenu ces informations ? Quelles étaient les informations manquantes ? Quelles sont les questions que vous vous posiez au départ ? </w:t>
      </w:r>
      <w:r w:rsidRPr="00EB7208">
        <w:rPr>
          <w:rFonts w:ascii="Calibri" w:hAnsi="Calibri"/>
          <w:i/>
          <w:sz w:val="22"/>
          <w:szCs w:val="22"/>
        </w:rPr>
        <w:t>(</w:t>
      </w:r>
      <w:r w:rsidR="005E5276" w:rsidRPr="00EB7208">
        <w:rPr>
          <w:rFonts w:ascii="Calibri" w:hAnsi="Calibri"/>
          <w:i/>
          <w:sz w:val="22"/>
          <w:szCs w:val="22"/>
        </w:rPr>
        <w:t>Cf.</w:t>
      </w:r>
      <w:r w:rsidRPr="00EB7208">
        <w:rPr>
          <w:rFonts w:ascii="Calibri" w:hAnsi="Calibri"/>
          <w:i/>
          <w:sz w:val="22"/>
          <w:szCs w:val="22"/>
        </w:rPr>
        <w:t xml:space="preserve"> fiche « état des lieux »)</w:t>
      </w:r>
      <w:r w:rsidR="009551E0">
        <w:rPr>
          <w:rFonts w:ascii="Calibri" w:hAnsi="Calibri"/>
          <w:i/>
          <w:sz w:val="22"/>
          <w:szCs w:val="22"/>
        </w:rPr>
        <w:t>.</w:t>
      </w:r>
    </w:p>
    <w:p w14:paraId="79B453A9" w14:textId="77777777" w:rsidR="004A6364" w:rsidRPr="00EB7208" w:rsidRDefault="004A6364" w:rsidP="004A6364">
      <w:pPr>
        <w:rPr>
          <w:rFonts w:ascii="Calibri" w:hAnsi="Calibri"/>
          <w:sz w:val="22"/>
          <w:szCs w:val="22"/>
        </w:rPr>
      </w:pPr>
    </w:p>
    <w:p w14:paraId="20DEC459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5A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5B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5C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5D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5E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5F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0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1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2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3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4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5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6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7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8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9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A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B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C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D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E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6F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70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71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72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73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74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75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76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77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78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79" w14:textId="77777777" w:rsidR="00835B20" w:rsidRPr="00EB7208" w:rsidRDefault="001D71C2" w:rsidP="00835B20">
      <w:pPr>
        <w:tabs>
          <w:tab w:val="left" w:pos="709"/>
        </w:tabs>
        <w:rPr>
          <w:rFonts w:ascii="Calibri" w:hAnsi="Calibri" w:cs="Arial"/>
          <w:sz w:val="22"/>
          <w:szCs w:val="22"/>
        </w:rPr>
      </w:pPr>
      <w:r w:rsidRPr="00EB7208">
        <w:rPr>
          <w:rFonts w:ascii="Calibri" w:hAnsi="Calibri" w:cs="Arial"/>
          <w:sz w:val="22"/>
          <w:szCs w:val="22"/>
        </w:rPr>
        <w:br w:type="page"/>
      </w:r>
    </w:p>
    <w:p w14:paraId="20DEC49E" w14:textId="33056F66" w:rsidR="00835B20" w:rsidRPr="00EB7208" w:rsidRDefault="001D71C2">
      <w:pPr>
        <w:rPr>
          <w:rFonts w:ascii="Calibri" w:hAnsi="Calibri"/>
          <w:b/>
          <w:sz w:val="22"/>
          <w:szCs w:val="22"/>
        </w:rPr>
      </w:pPr>
      <w:r w:rsidRPr="00EB7208">
        <w:rPr>
          <w:rFonts w:ascii="Calibri" w:hAnsi="Calibri"/>
          <w:b/>
          <w:sz w:val="22"/>
          <w:szCs w:val="22"/>
        </w:rPr>
        <w:lastRenderedPageBreak/>
        <w:t xml:space="preserve">2 – </w:t>
      </w:r>
      <w:r w:rsidRPr="00EB7208">
        <w:rPr>
          <w:rFonts w:ascii="Calibri" w:hAnsi="Calibri"/>
          <w:b/>
          <w:u w:val="single"/>
        </w:rPr>
        <w:t>PARTIE 2 : Recherche documentaire</w:t>
      </w:r>
    </w:p>
    <w:p w14:paraId="20DEC49F" w14:textId="77777777" w:rsidR="00835B20" w:rsidRDefault="001D71C2" w:rsidP="00835B20">
      <w:pPr>
        <w:spacing w:before="100" w:beforeAutospacing="1" w:after="10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 xml:space="preserve">Parmi tous les documents que vous avez consultés, choisissez-en trois (les 3 principaux issus de sources et de supports différents), et complétez la fiche ci-dessous pour </w:t>
      </w:r>
      <w:r w:rsidRPr="00EB7208">
        <w:rPr>
          <w:rFonts w:ascii="Calibri" w:hAnsi="Calibri"/>
          <w:b/>
          <w:color w:val="444444"/>
          <w:sz w:val="22"/>
          <w:szCs w:val="22"/>
          <w:u w:val="single"/>
          <w:lang w:eastAsia="fr-FR"/>
        </w:rPr>
        <w:t>chacun d’eux</w:t>
      </w:r>
      <w:r w:rsidRPr="00EB7208">
        <w:rPr>
          <w:rFonts w:ascii="Calibri" w:hAnsi="Calibri"/>
          <w:color w:val="444444"/>
          <w:sz w:val="22"/>
          <w:szCs w:val="22"/>
          <w:lang w:eastAsia="fr-FR"/>
        </w:rPr>
        <w:t>.</w:t>
      </w:r>
    </w:p>
    <w:p w14:paraId="20DEC4A0" w14:textId="77777777" w:rsidR="00835B20" w:rsidRPr="00EB7208" w:rsidRDefault="001D71C2" w:rsidP="00835B20">
      <w:pPr>
        <w:spacing w:before="100" w:beforeAutospacing="1" w:after="100" w:afterAutospacing="1"/>
        <w:rPr>
          <w:rFonts w:ascii="Calibri" w:hAnsi="Calibri"/>
          <w:b/>
          <w:color w:val="444444"/>
          <w:sz w:val="22"/>
          <w:szCs w:val="22"/>
          <w:u w:val="single"/>
          <w:lang w:eastAsia="fr-FR"/>
        </w:rPr>
      </w:pPr>
      <w:r w:rsidRPr="00EB7208">
        <w:rPr>
          <w:rFonts w:ascii="Calibri" w:hAnsi="Calibri"/>
          <w:b/>
          <w:color w:val="444444"/>
          <w:sz w:val="22"/>
          <w:szCs w:val="22"/>
          <w:lang w:eastAsia="fr-FR"/>
        </w:rPr>
        <w:tab/>
      </w:r>
      <w:r w:rsidRPr="00EB7208">
        <w:rPr>
          <w:rFonts w:ascii="Calibri" w:hAnsi="Calibri"/>
          <w:b/>
          <w:color w:val="444444"/>
          <w:sz w:val="22"/>
          <w:szCs w:val="22"/>
          <w:u w:val="single"/>
          <w:lang w:eastAsia="fr-FR"/>
        </w:rPr>
        <w:t>DOCUMENT 1</w:t>
      </w:r>
    </w:p>
    <w:p w14:paraId="20DEC4A1" w14:textId="77777777" w:rsidR="00835B20" w:rsidRPr="00EB7208" w:rsidRDefault="001D71C2" w:rsidP="00835B20">
      <w:pPr>
        <w:spacing w:before="100" w:beforeAutospacing="1" w:after="10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ab/>
        <w:t xml:space="preserve">* Lieu où vous avez trouvé le </w:t>
      </w:r>
      <w:r w:rsidRPr="00454CE2">
        <w:rPr>
          <w:rFonts w:ascii="Calibri" w:hAnsi="Calibri"/>
          <w:color w:val="444444"/>
          <w:sz w:val="22"/>
          <w:szCs w:val="22"/>
          <w:u w:val="single"/>
          <w:lang w:eastAsia="fr-FR"/>
        </w:rPr>
        <w:t>document 1</w:t>
      </w:r>
    </w:p>
    <w:p w14:paraId="20DEC4A2" w14:textId="77777777" w:rsidR="00835B20" w:rsidRPr="00EB7208" w:rsidRDefault="001D71C2" w:rsidP="00835B20">
      <w:pPr>
        <w:spacing w:before="100" w:beforeAutospacing="1" w:after="100" w:afterAutospacing="1"/>
        <w:rPr>
          <w:rFonts w:ascii="Calibri" w:hAnsi="Calibri"/>
          <w:sz w:val="22"/>
          <w:szCs w:val="22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ab/>
        <w:t xml:space="preserve">* </w:t>
      </w:r>
      <w:r w:rsidRPr="00EB7208">
        <w:rPr>
          <w:rFonts w:ascii="Calibri" w:hAnsi="Calibri"/>
          <w:sz w:val="22"/>
          <w:szCs w:val="22"/>
        </w:rPr>
        <w:t>Nature (livre, revue, site WEB …)</w:t>
      </w:r>
    </w:p>
    <w:p w14:paraId="20DEC4A3" w14:textId="77777777" w:rsidR="00835B20" w:rsidRPr="00EB7208" w:rsidRDefault="001D71C2" w:rsidP="00835B20">
      <w:pPr>
        <w:spacing w:before="100" w:beforeAutospacing="1" w:after="100" w:afterAutospacing="1"/>
        <w:rPr>
          <w:rFonts w:ascii="Calibri" w:hAnsi="Calibri"/>
          <w:sz w:val="22"/>
          <w:szCs w:val="22"/>
        </w:rPr>
      </w:pPr>
      <w:r w:rsidRPr="00EB7208">
        <w:rPr>
          <w:rFonts w:ascii="Calibri" w:hAnsi="Calibri"/>
          <w:sz w:val="22"/>
          <w:szCs w:val="22"/>
        </w:rPr>
        <w:tab/>
        <w:t>* Titre – Auteur(s) – Date de parution – Nombre de pages</w:t>
      </w:r>
    </w:p>
    <w:p w14:paraId="20DEC4A4" w14:textId="77777777" w:rsidR="00835B20" w:rsidRPr="00EB7208" w:rsidRDefault="001D71C2" w:rsidP="00835B20">
      <w:pPr>
        <w:spacing w:before="120"/>
        <w:rPr>
          <w:rFonts w:ascii="Calibri" w:hAnsi="Calibri"/>
          <w:i/>
          <w:sz w:val="22"/>
          <w:szCs w:val="22"/>
        </w:rPr>
      </w:pPr>
      <w:r w:rsidRPr="00EB7208">
        <w:rPr>
          <w:rFonts w:ascii="Calibri" w:hAnsi="Calibri"/>
          <w:sz w:val="22"/>
          <w:szCs w:val="22"/>
        </w:rPr>
        <w:tab/>
        <w:t xml:space="preserve">* Axe de la Recherche : </w:t>
      </w:r>
      <w:r w:rsidRPr="00EB7208">
        <w:rPr>
          <w:rFonts w:ascii="Calibri" w:hAnsi="Calibri"/>
          <w:i/>
          <w:sz w:val="22"/>
          <w:szCs w:val="22"/>
        </w:rPr>
        <w:t>Le document porte-t-il plutôt sur l'aspect formation ? Sur des aspects pratiques du secteur d'activités, du métier ou de la fonction ?</w:t>
      </w:r>
    </w:p>
    <w:p w14:paraId="20DEC4A5" w14:textId="77777777" w:rsidR="00835B20" w:rsidRPr="00EB7208" w:rsidRDefault="00C51C64" w:rsidP="00835B20">
      <w:pPr>
        <w:spacing w:before="120"/>
        <w:rPr>
          <w:rFonts w:ascii="Calibri" w:hAnsi="Calibri"/>
          <w:i/>
          <w:sz w:val="22"/>
          <w:szCs w:val="22"/>
        </w:rPr>
      </w:pPr>
    </w:p>
    <w:p w14:paraId="20DEC4A6" w14:textId="77777777" w:rsidR="00835B20" w:rsidRPr="00EB7208" w:rsidRDefault="001D71C2" w:rsidP="00835B20">
      <w:pPr>
        <w:spacing w:before="120"/>
        <w:rPr>
          <w:rFonts w:ascii="Calibri" w:hAnsi="Calibri"/>
          <w:sz w:val="22"/>
          <w:szCs w:val="22"/>
        </w:rPr>
      </w:pPr>
      <w:r w:rsidRPr="00EB7208">
        <w:rPr>
          <w:rFonts w:ascii="Calibri" w:hAnsi="Calibri"/>
          <w:i/>
          <w:sz w:val="22"/>
          <w:szCs w:val="22"/>
        </w:rPr>
        <w:tab/>
        <w:t xml:space="preserve">* </w:t>
      </w:r>
      <w:r w:rsidRPr="00EB7208">
        <w:rPr>
          <w:rFonts w:ascii="Calibri" w:hAnsi="Calibri"/>
          <w:sz w:val="22"/>
          <w:szCs w:val="22"/>
        </w:rPr>
        <w:t>Analyse du document</w:t>
      </w:r>
    </w:p>
    <w:p w14:paraId="20DEC4A7" w14:textId="77777777" w:rsidR="00835B20" w:rsidRPr="00890072" w:rsidRDefault="001D71C2" w:rsidP="00835B20">
      <w:pPr>
        <w:numPr>
          <w:ilvl w:val="0"/>
          <w:numId w:val="17"/>
        </w:numPr>
        <w:spacing w:before="120"/>
        <w:jc w:val="left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Ce qui vient confirmer ce que je savais déjà</w:t>
      </w:r>
    </w:p>
    <w:p w14:paraId="20DEC4A8" w14:textId="77777777" w:rsidR="00835B20" w:rsidRPr="00890072" w:rsidRDefault="001D71C2" w:rsidP="00835B20">
      <w:pPr>
        <w:numPr>
          <w:ilvl w:val="0"/>
          <w:numId w:val="17"/>
        </w:numPr>
        <w:spacing w:before="120"/>
        <w:jc w:val="left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Ce que j’ai appris de nouveau</w:t>
      </w:r>
    </w:p>
    <w:p w14:paraId="20DEC4A9" w14:textId="77777777" w:rsidR="00835B20" w:rsidRPr="00EB7208" w:rsidRDefault="001D71C2" w:rsidP="001D71C2">
      <w:pPr>
        <w:numPr>
          <w:ilvl w:val="0"/>
          <w:numId w:val="17"/>
        </w:numPr>
        <w:spacing w:before="120"/>
        <w:jc w:val="left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 xml:space="preserve">Ce qui va à l’encontre de ce que je pensais : </w:t>
      </w:r>
      <w:r w:rsidRPr="00EB7208">
        <w:rPr>
          <w:rFonts w:ascii="Calibri" w:hAnsi="Calibri"/>
          <w:i/>
          <w:spacing w:val="-6"/>
          <w:sz w:val="22"/>
          <w:szCs w:val="22"/>
        </w:rPr>
        <w:t xml:space="preserve"> Cela pourrait-il faire évoluer mon choix de départ pour ce qui concerne la formation choisie ou le métier lui-même ?</w:t>
      </w:r>
    </w:p>
    <w:p w14:paraId="20DEC4AA" w14:textId="77777777" w:rsidR="00835B20" w:rsidRPr="00EB7208" w:rsidRDefault="00C51C64" w:rsidP="00835B20">
      <w:pPr>
        <w:tabs>
          <w:tab w:val="left" w:pos="10490"/>
          <w:tab w:val="left" w:pos="12191"/>
        </w:tabs>
        <w:spacing w:before="120"/>
        <w:ind w:left="2130"/>
        <w:rPr>
          <w:rFonts w:ascii="Calibri" w:hAnsi="Calibri"/>
          <w:color w:val="444444"/>
          <w:sz w:val="22"/>
          <w:szCs w:val="22"/>
          <w:lang w:eastAsia="fr-FR"/>
        </w:rPr>
      </w:pPr>
    </w:p>
    <w:p w14:paraId="20DEC4AB" w14:textId="77777777" w:rsidR="00835B20" w:rsidRPr="00EB7208" w:rsidRDefault="001D71C2" w:rsidP="00835B20">
      <w:pPr>
        <w:spacing w:before="100" w:beforeAutospacing="1" w:after="100" w:afterAutospacing="1"/>
        <w:rPr>
          <w:rFonts w:ascii="Calibri" w:hAnsi="Calibri"/>
          <w:b/>
          <w:sz w:val="22"/>
          <w:szCs w:val="22"/>
        </w:rPr>
      </w:pPr>
      <w:r w:rsidRPr="00EB7208">
        <w:rPr>
          <w:rFonts w:ascii="Calibri" w:hAnsi="Calibri"/>
          <w:b/>
          <w:color w:val="444444"/>
          <w:sz w:val="22"/>
          <w:szCs w:val="22"/>
          <w:lang w:eastAsia="fr-FR"/>
        </w:rPr>
        <w:tab/>
      </w:r>
      <w:r w:rsidRPr="00EB7208">
        <w:rPr>
          <w:rFonts w:ascii="Calibri" w:hAnsi="Calibri"/>
          <w:b/>
          <w:color w:val="444444"/>
          <w:sz w:val="22"/>
          <w:szCs w:val="22"/>
          <w:u w:val="single"/>
          <w:lang w:eastAsia="fr-FR"/>
        </w:rPr>
        <w:t xml:space="preserve">DOCUMENTS </w:t>
      </w:r>
      <w:r>
        <w:rPr>
          <w:rFonts w:ascii="Calibri" w:hAnsi="Calibri"/>
          <w:b/>
          <w:color w:val="444444"/>
          <w:sz w:val="22"/>
          <w:szCs w:val="22"/>
          <w:u w:val="single"/>
          <w:lang w:eastAsia="fr-FR"/>
        </w:rPr>
        <w:t>2, 3 </w:t>
      </w:r>
      <w:r w:rsidRPr="00835B20">
        <w:rPr>
          <w:rFonts w:ascii="Calibri" w:hAnsi="Calibri"/>
          <w:b/>
          <w:color w:val="444444"/>
          <w:sz w:val="22"/>
          <w:szCs w:val="22"/>
          <w:lang w:eastAsia="fr-FR"/>
        </w:rPr>
        <w:t>: même travail que pour le document 1</w:t>
      </w:r>
    </w:p>
    <w:p w14:paraId="20DEC4AD" w14:textId="77777777" w:rsidR="00835B20" w:rsidRDefault="00C51C64" w:rsidP="00B269B5">
      <w:pPr>
        <w:tabs>
          <w:tab w:val="left" w:pos="10490"/>
          <w:tab w:val="left" w:pos="12191"/>
        </w:tabs>
        <w:spacing w:before="120"/>
        <w:jc w:val="left"/>
        <w:rPr>
          <w:rFonts w:ascii="Calibri" w:hAnsi="Calibri"/>
          <w:color w:val="444444"/>
          <w:sz w:val="22"/>
          <w:szCs w:val="22"/>
          <w:lang w:eastAsia="fr-FR"/>
        </w:rPr>
      </w:pPr>
    </w:p>
    <w:p w14:paraId="0C412E5C" w14:textId="77777777" w:rsidR="00B269B5" w:rsidRPr="00EB7208" w:rsidRDefault="00B269B5" w:rsidP="00B269B5">
      <w:pPr>
        <w:tabs>
          <w:tab w:val="left" w:pos="10490"/>
          <w:tab w:val="left" w:pos="12191"/>
        </w:tabs>
        <w:spacing w:before="120"/>
        <w:jc w:val="left"/>
        <w:rPr>
          <w:rFonts w:ascii="Calibri" w:hAnsi="Calibri"/>
          <w:color w:val="444444"/>
          <w:sz w:val="22"/>
          <w:szCs w:val="22"/>
          <w:lang w:eastAsia="fr-FR"/>
        </w:rPr>
      </w:pPr>
    </w:p>
    <w:p w14:paraId="20DEC4AE" w14:textId="77777777" w:rsidR="00835B20" w:rsidRPr="00EB7208" w:rsidRDefault="00890072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Synthèse des informations principales : (5 à 10 lignes)</w:t>
      </w:r>
    </w:p>
    <w:p w14:paraId="20DEC4AF" w14:textId="77777777" w:rsidR="00835B20" w:rsidRDefault="00C51C64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0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1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2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3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4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5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6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7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8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9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A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B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C" w14:textId="77777777" w:rsidR="00890072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D" w14:textId="77777777" w:rsidR="00890072" w:rsidRPr="00EB7208" w:rsidRDefault="0089007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2"/>
          <w:szCs w:val="22"/>
        </w:rPr>
      </w:pPr>
    </w:p>
    <w:p w14:paraId="20DEC4BE" w14:textId="77777777" w:rsidR="00835B20" w:rsidRPr="00EB7208" w:rsidRDefault="001D71C2" w:rsidP="008900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48"/>
        <w:outlineLvl w:val="2"/>
        <w:rPr>
          <w:rFonts w:ascii="Calibri" w:hAnsi="Calibri"/>
          <w:b/>
          <w:bCs/>
          <w:i/>
          <w:iCs/>
          <w:color w:val="990000"/>
          <w:sz w:val="22"/>
          <w:szCs w:val="22"/>
          <w:lang w:eastAsia="fr-FR"/>
        </w:rPr>
      </w:pPr>
      <w:r w:rsidRPr="00EB7208">
        <w:rPr>
          <w:rFonts w:ascii="Calibri" w:hAnsi="Calibri"/>
          <w:b/>
          <w:sz w:val="22"/>
          <w:szCs w:val="22"/>
        </w:rPr>
        <w:br w:type="page"/>
      </w:r>
      <w:r w:rsidRPr="00EB7208">
        <w:rPr>
          <w:rFonts w:ascii="Calibri" w:hAnsi="Calibri"/>
          <w:b/>
          <w:sz w:val="22"/>
          <w:szCs w:val="22"/>
        </w:rPr>
        <w:lastRenderedPageBreak/>
        <w:t xml:space="preserve">3 – </w:t>
      </w:r>
      <w:r w:rsidRPr="007475FF">
        <w:rPr>
          <w:rFonts w:ascii="Calibri" w:hAnsi="Calibri"/>
          <w:b/>
        </w:rPr>
        <w:t xml:space="preserve">PARTIE 3 : </w:t>
      </w:r>
      <w:r w:rsidRPr="007475FF">
        <w:rPr>
          <w:rFonts w:ascii="Calibri" w:hAnsi="Calibri"/>
          <w:b/>
          <w:bCs/>
          <w:iCs/>
          <w:lang w:eastAsia="fr-FR"/>
        </w:rPr>
        <w:t>Entretien avec des professionnels et connaissance de leur environnement</w:t>
      </w:r>
    </w:p>
    <w:p w14:paraId="20DEC4BF" w14:textId="77777777" w:rsidR="00835B20" w:rsidRPr="00EB7208" w:rsidRDefault="001D71C2">
      <w:pPr>
        <w:rPr>
          <w:rFonts w:ascii="Calibri" w:hAnsi="Calibri"/>
          <w:sz w:val="22"/>
          <w:szCs w:val="22"/>
        </w:rPr>
      </w:pPr>
      <w:r w:rsidRPr="00EB7208">
        <w:rPr>
          <w:rFonts w:ascii="Calibri" w:hAnsi="Calibri"/>
          <w:sz w:val="22"/>
          <w:szCs w:val="22"/>
        </w:rPr>
        <w:t>Mettre la liste des questions-réponses pour les deux (ou plus…) interviews en annexe.</w:t>
      </w:r>
    </w:p>
    <w:p w14:paraId="20DEC4C0" w14:textId="77777777" w:rsidR="00835B20" w:rsidRPr="00EB7208" w:rsidRDefault="00C51C64">
      <w:pPr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8"/>
        <w:gridCol w:w="3259"/>
        <w:gridCol w:w="3259"/>
      </w:tblGrid>
      <w:tr w:rsidR="00835B20" w:rsidRPr="00EB7208" w14:paraId="20DEC4C4" w14:textId="77777777" w:rsidTr="00BC17B6">
        <w:tc>
          <w:tcPr>
            <w:tcW w:w="3258" w:type="dxa"/>
          </w:tcPr>
          <w:p w14:paraId="20DEC4C1" w14:textId="77777777" w:rsidR="00835B20" w:rsidRPr="00A4685E" w:rsidRDefault="00C51C64" w:rsidP="00BC17B6">
            <w:pPr>
              <w:rPr>
                <w:b/>
                <w:bCs/>
              </w:rPr>
            </w:pPr>
          </w:p>
        </w:tc>
        <w:tc>
          <w:tcPr>
            <w:tcW w:w="3259" w:type="dxa"/>
          </w:tcPr>
          <w:p w14:paraId="20DEC4C2" w14:textId="77777777" w:rsidR="00835B20" w:rsidRPr="00A4685E" w:rsidRDefault="001D71C2" w:rsidP="00BC17B6">
            <w:pPr>
              <w:rPr>
                <w:b/>
                <w:bCs/>
              </w:rPr>
            </w:pPr>
            <w:r w:rsidRPr="00A4685E">
              <w:rPr>
                <w:b/>
                <w:bCs/>
              </w:rPr>
              <w:t>INTERVIEW N°1</w:t>
            </w:r>
          </w:p>
        </w:tc>
        <w:tc>
          <w:tcPr>
            <w:tcW w:w="3259" w:type="dxa"/>
          </w:tcPr>
          <w:p w14:paraId="20DEC4C3" w14:textId="77777777" w:rsidR="00835B20" w:rsidRPr="00A4685E" w:rsidRDefault="001D71C2" w:rsidP="00BC17B6">
            <w:pPr>
              <w:rPr>
                <w:b/>
                <w:bCs/>
              </w:rPr>
            </w:pPr>
            <w:r w:rsidRPr="00A4685E">
              <w:rPr>
                <w:b/>
                <w:bCs/>
              </w:rPr>
              <w:t>INTERVIEW N°2</w:t>
            </w:r>
          </w:p>
        </w:tc>
      </w:tr>
      <w:tr w:rsidR="003E0B8F" w:rsidRPr="00EB7208" w14:paraId="20DEC4C8" w14:textId="77777777" w:rsidTr="00BC17B6">
        <w:tc>
          <w:tcPr>
            <w:tcW w:w="3258" w:type="dxa"/>
          </w:tcPr>
          <w:p w14:paraId="20DEC4C5" w14:textId="77777777" w:rsidR="003E0B8F" w:rsidRPr="00A4685E" w:rsidRDefault="003E0B8F" w:rsidP="00BC17B6">
            <w:pPr>
              <w:rPr>
                <w:b/>
                <w:bCs/>
              </w:rPr>
            </w:pPr>
            <w:r w:rsidRPr="00A4685E">
              <w:rPr>
                <w:b/>
                <w:bCs/>
              </w:rPr>
              <w:t>Nom et prénom de la personne interviewée</w:t>
            </w:r>
          </w:p>
        </w:tc>
        <w:tc>
          <w:tcPr>
            <w:tcW w:w="3259" w:type="dxa"/>
          </w:tcPr>
          <w:p w14:paraId="20DEC4C6" w14:textId="25F541F9" w:rsidR="003E0B8F" w:rsidRPr="00A4685E" w:rsidRDefault="003E0B8F" w:rsidP="00BC17B6">
            <w:r w:rsidRPr="00A4685E">
              <w:t>Pierre HERICOURT</w:t>
            </w:r>
          </w:p>
        </w:tc>
        <w:tc>
          <w:tcPr>
            <w:tcW w:w="3259" w:type="dxa"/>
          </w:tcPr>
          <w:p w14:paraId="20DEC4C7" w14:textId="4CF0B0D1" w:rsidR="003E0B8F" w:rsidRPr="00A4685E" w:rsidRDefault="003E0B8F" w:rsidP="00BC17B6">
            <w:r w:rsidRPr="00A4685E">
              <w:t>Quentin COASTALIOU</w:t>
            </w:r>
          </w:p>
        </w:tc>
      </w:tr>
      <w:tr w:rsidR="003E0B8F" w:rsidRPr="00EB7208" w14:paraId="20DEC4CC" w14:textId="77777777" w:rsidTr="00BC17B6">
        <w:tc>
          <w:tcPr>
            <w:tcW w:w="3258" w:type="dxa"/>
          </w:tcPr>
          <w:p w14:paraId="20DEC4C9" w14:textId="77777777" w:rsidR="003E0B8F" w:rsidRPr="00A4685E" w:rsidRDefault="003E0B8F" w:rsidP="00BC17B6">
            <w:pPr>
              <w:rPr>
                <w:b/>
                <w:bCs/>
              </w:rPr>
            </w:pPr>
            <w:r w:rsidRPr="00A4685E">
              <w:rPr>
                <w:b/>
                <w:bCs/>
              </w:rPr>
              <w:t>Son métier ou sa fonction</w:t>
            </w:r>
          </w:p>
        </w:tc>
        <w:tc>
          <w:tcPr>
            <w:tcW w:w="3259" w:type="dxa"/>
          </w:tcPr>
          <w:p w14:paraId="20DEC4CA" w14:textId="48BC2714" w:rsidR="003E0B8F" w:rsidRPr="00A4685E" w:rsidRDefault="003E0B8F" w:rsidP="00BC17B6">
            <w:r w:rsidRPr="00A4685E">
              <w:t>Ingénieur de formation</w:t>
            </w:r>
          </w:p>
        </w:tc>
        <w:tc>
          <w:tcPr>
            <w:tcW w:w="3259" w:type="dxa"/>
          </w:tcPr>
          <w:p w14:paraId="20DEC4CB" w14:textId="75340C58" w:rsidR="003E0B8F" w:rsidRPr="00A4685E" w:rsidRDefault="003E0B8F" w:rsidP="00BC17B6">
            <w:r w:rsidRPr="00A4685E">
              <w:t>Chirurgien vasculaire</w:t>
            </w:r>
          </w:p>
        </w:tc>
      </w:tr>
      <w:tr w:rsidR="003E0B8F" w:rsidRPr="00EB7208" w14:paraId="20DEC4D0" w14:textId="77777777" w:rsidTr="00BC17B6">
        <w:tc>
          <w:tcPr>
            <w:tcW w:w="3258" w:type="dxa"/>
          </w:tcPr>
          <w:p w14:paraId="20DEC4CD" w14:textId="77777777" w:rsidR="003E0B8F" w:rsidRPr="00A4685E" w:rsidRDefault="003E0B8F" w:rsidP="00BC17B6">
            <w:pPr>
              <w:rPr>
                <w:b/>
                <w:bCs/>
              </w:rPr>
            </w:pPr>
            <w:r w:rsidRPr="00A4685E">
              <w:rPr>
                <w:b/>
                <w:bCs/>
              </w:rPr>
              <w:t>Numéro de téléphone</w:t>
            </w:r>
          </w:p>
        </w:tc>
        <w:tc>
          <w:tcPr>
            <w:tcW w:w="3259" w:type="dxa"/>
          </w:tcPr>
          <w:p w14:paraId="20DEC4CE" w14:textId="68CA8341" w:rsidR="003E0B8F" w:rsidRPr="00A4685E" w:rsidRDefault="003E0B8F" w:rsidP="00BC17B6">
            <w:r w:rsidRPr="00A4685E">
              <w:t>+33 5 40 00 35 93</w:t>
            </w:r>
          </w:p>
        </w:tc>
        <w:tc>
          <w:tcPr>
            <w:tcW w:w="3259" w:type="dxa"/>
          </w:tcPr>
          <w:p w14:paraId="20DEC4CF" w14:textId="77777777" w:rsidR="003E0B8F" w:rsidRPr="00A4685E" w:rsidRDefault="003E0B8F" w:rsidP="00BC17B6"/>
        </w:tc>
      </w:tr>
      <w:tr w:rsidR="003E0B8F" w:rsidRPr="00EB7208" w14:paraId="20DEC4D4" w14:textId="77777777" w:rsidTr="00BC17B6">
        <w:tc>
          <w:tcPr>
            <w:tcW w:w="3258" w:type="dxa"/>
          </w:tcPr>
          <w:p w14:paraId="20DEC4D1" w14:textId="77777777" w:rsidR="003E0B8F" w:rsidRPr="00A4685E" w:rsidRDefault="003E0B8F" w:rsidP="00BC17B6">
            <w:pPr>
              <w:rPr>
                <w:b/>
                <w:bCs/>
              </w:rPr>
            </w:pPr>
            <w:r w:rsidRPr="00A4685E">
              <w:rPr>
                <w:b/>
                <w:bCs/>
              </w:rPr>
              <w:t xml:space="preserve">Nom et adresse de l'entreprise ou de l'organisme </w:t>
            </w:r>
          </w:p>
        </w:tc>
        <w:tc>
          <w:tcPr>
            <w:tcW w:w="3259" w:type="dxa"/>
          </w:tcPr>
          <w:p w14:paraId="20DEC4D2" w14:textId="3C1A350C" w:rsidR="003E0B8F" w:rsidRPr="00A4685E" w:rsidRDefault="003E0B8F" w:rsidP="00BC17B6">
            <w:r w:rsidRPr="00A4685E">
              <w:t>Université de Bordeaux, C.E.L.I.A.</w:t>
            </w:r>
          </w:p>
        </w:tc>
        <w:tc>
          <w:tcPr>
            <w:tcW w:w="3259" w:type="dxa"/>
          </w:tcPr>
          <w:p w14:paraId="20DEC4D3" w14:textId="5471DE6E" w:rsidR="003E0B8F" w:rsidRPr="00A4685E" w:rsidRDefault="003E0B8F" w:rsidP="00BC17B6">
            <w:r w:rsidRPr="00A4685E">
              <w:t>CHU de Bordeaux</w:t>
            </w:r>
          </w:p>
        </w:tc>
      </w:tr>
      <w:tr w:rsidR="003E0B8F" w:rsidRPr="00EB7208" w14:paraId="20DEC4D8" w14:textId="77777777" w:rsidTr="00BC17B6">
        <w:tc>
          <w:tcPr>
            <w:tcW w:w="3258" w:type="dxa"/>
          </w:tcPr>
          <w:p w14:paraId="20DEC4D5" w14:textId="77777777" w:rsidR="003E0B8F" w:rsidRPr="00A4685E" w:rsidRDefault="003E0B8F" w:rsidP="00BC17B6">
            <w:pPr>
              <w:rPr>
                <w:b/>
                <w:bCs/>
              </w:rPr>
            </w:pPr>
            <w:r w:rsidRPr="00A4685E">
              <w:rPr>
                <w:b/>
                <w:bCs/>
              </w:rPr>
              <w:t>Comment l'interview a-t-elle été obtenue ?</w:t>
            </w:r>
          </w:p>
        </w:tc>
        <w:tc>
          <w:tcPr>
            <w:tcW w:w="3259" w:type="dxa"/>
          </w:tcPr>
          <w:p w14:paraId="20DEC4D6" w14:textId="2F6F1055" w:rsidR="003E0B8F" w:rsidRPr="00A4685E" w:rsidRDefault="003E0B8F" w:rsidP="00BC17B6">
            <w:r w:rsidRPr="00A4685E">
              <w:t>Réseau de connaissance</w:t>
            </w:r>
          </w:p>
        </w:tc>
        <w:tc>
          <w:tcPr>
            <w:tcW w:w="3259" w:type="dxa"/>
          </w:tcPr>
          <w:p w14:paraId="20DEC4D7" w14:textId="52D255B5" w:rsidR="003E0B8F" w:rsidRPr="00A4685E" w:rsidRDefault="003E0B8F" w:rsidP="00BC17B6">
            <w:r w:rsidRPr="00A4685E">
              <w:t>Démarchage</w:t>
            </w:r>
          </w:p>
        </w:tc>
      </w:tr>
      <w:tr w:rsidR="00E9503B" w:rsidRPr="00EB7208" w14:paraId="20DEC4DE" w14:textId="77777777" w:rsidTr="00BC17B6">
        <w:tc>
          <w:tcPr>
            <w:tcW w:w="3258" w:type="dxa"/>
          </w:tcPr>
          <w:p w14:paraId="20DEC4D9" w14:textId="77777777" w:rsidR="00E9503B" w:rsidRPr="00A4685E" w:rsidRDefault="00E9503B" w:rsidP="00BC17B6">
            <w:pPr>
              <w:rPr>
                <w:b/>
                <w:bCs/>
              </w:rPr>
            </w:pPr>
            <w:r w:rsidRPr="00A4685E">
              <w:rPr>
                <w:b/>
                <w:bCs/>
              </w:rPr>
              <w:t xml:space="preserve">Difficultés rencontrées ? </w:t>
            </w:r>
          </w:p>
          <w:p w14:paraId="20DEC4DA" w14:textId="77777777" w:rsidR="00E9503B" w:rsidRPr="00A4685E" w:rsidRDefault="00E9503B" w:rsidP="00BC17B6">
            <w:pPr>
              <w:rPr>
                <w:b/>
                <w:bCs/>
              </w:rPr>
            </w:pPr>
            <w:r w:rsidRPr="00A4685E">
              <w:rPr>
                <w:b/>
                <w:bCs/>
              </w:rPr>
              <w:t>Solutions apportées ?</w:t>
            </w:r>
          </w:p>
        </w:tc>
        <w:tc>
          <w:tcPr>
            <w:tcW w:w="3259" w:type="dxa"/>
          </w:tcPr>
          <w:p w14:paraId="20DEC4DC" w14:textId="2D0CF234" w:rsidR="00E9503B" w:rsidRPr="00A4685E" w:rsidRDefault="00E9503B" w:rsidP="00BC17B6">
            <w:r w:rsidRPr="00A4685E">
              <w:t>En télétravail partiel, attente du jour de présence sur site</w:t>
            </w:r>
          </w:p>
        </w:tc>
        <w:tc>
          <w:tcPr>
            <w:tcW w:w="3259" w:type="dxa"/>
          </w:tcPr>
          <w:p w14:paraId="20DEC4DD" w14:textId="2D5494AD" w:rsidR="00E9503B" w:rsidRPr="00A4685E" w:rsidRDefault="00E9503B" w:rsidP="00BC17B6">
            <w:r w:rsidRPr="00A4685E">
              <w:t>Très occupé, difficile de caler un créneau.</w:t>
            </w:r>
          </w:p>
        </w:tc>
      </w:tr>
    </w:tbl>
    <w:p w14:paraId="20DEC4DF" w14:textId="77777777" w:rsidR="00835B20" w:rsidRPr="00EB7208" w:rsidRDefault="00C51C64" w:rsidP="00835B20">
      <w:pP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4E0" w14:textId="77777777" w:rsidR="00835B20" w:rsidRPr="007475FF" w:rsidRDefault="001D71C2" w:rsidP="00835B20">
      <w:pPr>
        <w:pBdr>
          <w:bottom w:val="single" w:sz="6" w:space="1" w:color="auto"/>
        </w:pBdr>
        <w:jc w:val="center"/>
        <w:rPr>
          <w:rFonts w:ascii="Calibri" w:hAnsi="Calibri" w:cs="Arial"/>
          <w:b/>
          <w:vanish/>
          <w:sz w:val="22"/>
          <w:szCs w:val="22"/>
          <w:lang w:eastAsia="fr-FR"/>
        </w:rPr>
      </w:pPr>
      <w:r w:rsidRPr="007475FF">
        <w:rPr>
          <w:rFonts w:ascii="Calibri" w:hAnsi="Calibri" w:cs="Arial"/>
          <w:b/>
          <w:vanish/>
          <w:sz w:val="22"/>
          <w:szCs w:val="22"/>
          <w:lang w:eastAsia="fr-FR"/>
        </w:rPr>
        <w:t>Haut du formulaire</w:t>
      </w:r>
    </w:p>
    <w:p w14:paraId="20DEC4E1" w14:textId="77777777" w:rsidR="00835B20" w:rsidRPr="007475FF" w:rsidRDefault="001D71C2" w:rsidP="00835B20">
      <w:pPr>
        <w:spacing w:before="100" w:beforeAutospacing="1"/>
        <w:outlineLvl w:val="5"/>
        <w:rPr>
          <w:rFonts w:ascii="Calibri" w:hAnsi="Calibri"/>
          <w:b/>
          <w:bCs/>
          <w:i/>
          <w:iCs/>
          <w:color w:val="666666"/>
          <w:sz w:val="22"/>
          <w:szCs w:val="22"/>
          <w:lang w:eastAsia="fr-FR"/>
        </w:rPr>
      </w:pPr>
      <w:r w:rsidRPr="007475FF">
        <w:rPr>
          <w:rFonts w:ascii="Calibri" w:hAnsi="Calibri"/>
          <w:b/>
          <w:bCs/>
          <w:i/>
          <w:iCs/>
          <w:color w:val="666666"/>
          <w:sz w:val="22"/>
          <w:szCs w:val="22"/>
          <w:lang w:eastAsia="fr-FR"/>
        </w:rPr>
        <w:t>Synthèse des entretiens</w:t>
      </w:r>
    </w:p>
    <w:p w14:paraId="20DEC4E2" w14:textId="77777777" w:rsidR="00835B20" w:rsidRPr="00EB7208" w:rsidRDefault="001D71C2" w:rsidP="00835B20">
      <w:pPr>
        <w:spacing w:before="100" w:beforeAutospacing="1" w:after="10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À partir des informations recueillies lors des rencontres avec les professionnels, vous pouvez maintenant faire une première présentation de l'emploi / métier que vous avez choisi de décrire.</w:t>
      </w:r>
    </w:p>
    <w:p w14:paraId="20DEC4E3" w14:textId="77777777" w:rsidR="00835B20" w:rsidRPr="00EB7208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Intitulé</w:t>
      </w:r>
    </w:p>
    <w:p w14:paraId="20DEC4E4" w14:textId="77777777" w:rsidR="00835B20" w:rsidRPr="005211AB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color w:val="444444"/>
          <w:sz w:val="22"/>
          <w:szCs w:val="22"/>
          <w:lang w:eastAsia="fr-FR"/>
        </w:rPr>
      </w:pPr>
      <w:r w:rsidRPr="005211AB">
        <w:rPr>
          <w:color w:val="444444"/>
          <w:sz w:val="22"/>
          <w:szCs w:val="22"/>
          <w:lang w:eastAsia="fr-FR"/>
        </w:rPr>
        <w:t>Statut du poste (salarié, indépendant, fonctionnaire, …)</w:t>
      </w:r>
    </w:p>
    <w:p w14:paraId="20DEC4E5" w14:textId="77777777" w:rsidR="00835B20" w:rsidRPr="00EB7208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Type de contrat</w:t>
      </w:r>
    </w:p>
    <w:p w14:paraId="20DEC4E6" w14:textId="77777777" w:rsidR="00835B20" w:rsidRPr="00EB7208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Durée hebdomadaire de travail</w:t>
      </w:r>
    </w:p>
    <w:p w14:paraId="20DEC4E7" w14:textId="77777777" w:rsidR="00835B20" w:rsidRPr="00EB7208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Tâches principales</w:t>
      </w:r>
    </w:p>
    <w:p w14:paraId="20DEC4E8" w14:textId="77777777" w:rsidR="00835B20" w:rsidRPr="00EB7208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Outils utilisés</w:t>
      </w:r>
    </w:p>
    <w:p w14:paraId="20DEC4E9" w14:textId="77777777" w:rsidR="00835B20" w:rsidRPr="00EB7208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Déroulement d’une journée ou d’une semaine de travail</w:t>
      </w:r>
    </w:p>
    <w:p w14:paraId="20DEC4EA" w14:textId="77777777" w:rsidR="00835B20" w:rsidRPr="00EB7208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Doit-on travailler en équipe ?</w:t>
      </w:r>
    </w:p>
    <w:p w14:paraId="20DEC4EB" w14:textId="77777777" w:rsidR="00835B20" w:rsidRPr="00EB7208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Degré d’autonomie / d’initiative (les tâches sont-elles fixées précisément par un ou des supérieurs ?)</w:t>
      </w:r>
    </w:p>
    <w:p w14:paraId="20DEC4EC" w14:textId="77777777" w:rsidR="00835B20" w:rsidRPr="00EB7208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Formations, compétences exigées :</w:t>
      </w:r>
    </w:p>
    <w:p w14:paraId="20DEC4ED" w14:textId="77777777" w:rsidR="00835B20" w:rsidRDefault="001D71C2" w:rsidP="001D71C2">
      <w:pPr>
        <w:numPr>
          <w:ilvl w:val="1"/>
          <w:numId w:val="18"/>
        </w:numPr>
        <w:tabs>
          <w:tab w:val="clear" w:pos="720"/>
          <w:tab w:val="num" w:pos="1200"/>
        </w:tabs>
        <w:spacing w:before="0" w:beforeAutospacing="1" w:after="0" w:afterAutospacing="1"/>
        <w:ind w:firstLine="120"/>
        <w:rPr>
          <w:rFonts w:ascii="Calibri" w:hAnsi="Calibri"/>
          <w:color w:val="444444"/>
          <w:sz w:val="22"/>
          <w:szCs w:val="22"/>
          <w:lang w:eastAsia="fr-FR"/>
        </w:rPr>
      </w:pPr>
      <w:proofErr w:type="gramStart"/>
      <w:r w:rsidRPr="007475FF">
        <w:rPr>
          <w:rFonts w:ascii="Calibri" w:hAnsi="Calibri"/>
          <w:color w:val="444444"/>
          <w:sz w:val="22"/>
          <w:szCs w:val="22"/>
          <w:lang w:eastAsia="fr-FR"/>
        </w:rPr>
        <w:t>parcours</w:t>
      </w:r>
      <w:proofErr w:type="gramEnd"/>
      <w:r w:rsidRPr="007475FF">
        <w:rPr>
          <w:rFonts w:ascii="Calibri" w:hAnsi="Calibri"/>
          <w:color w:val="444444"/>
          <w:sz w:val="22"/>
          <w:szCs w:val="22"/>
          <w:lang w:eastAsia="fr-FR"/>
        </w:rPr>
        <w:t xml:space="preserve"> de formation des personnes interviewées</w:t>
      </w:r>
    </w:p>
    <w:p w14:paraId="20DEC4EE" w14:textId="77777777" w:rsidR="00835B20" w:rsidRPr="007475FF" w:rsidRDefault="001D71C2" w:rsidP="001D71C2">
      <w:pPr>
        <w:numPr>
          <w:ilvl w:val="1"/>
          <w:numId w:val="18"/>
        </w:numPr>
        <w:tabs>
          <w:tab w:val="clear" w:pos="720"/>
          <w:tab w:val="num" w:pos="1200"/>
        </w:tabs>
        <w:spacing w:before="0" w:beforeAutospacing="1" w:after="0" w:afterAutospacing="1"/>
        <w:ind w:firstLine="120"/>
        <w:rPr>
          <w:rFonts w:ascii="Calibri" w:hAnsi="Calibri"/>
          <w:color w:val="444444"/>
          <w:sz w:val="22"/>
          <w:szCs w:val="22"/>
          <w:lang w:eastAsia="fr-FR"/>
        </w:rPr>
      </w:pPr>
      <w:proofErr w:type="gramStart"/>
      <w:r w:rsidRPr="007475FF">
        <w:rPr>
          <w:rFonts w:ascii="Calibri" w:hAnsi="Calibri"/>
          <w:color w:val="444444"/>
          <w:sz w:val="22"/>
          <w:szCs w:val="22"/>
          <w:lang w:eastAsia="fr-FR"/>
        </w:rPr>
        <w:t>qualités</w:t>
      </w:r>
      <w:proofErr w:type="gramEnd"/>
      <w:r w:rsidRPr="007475FF">
        <w:rPr>
          <w:rFonts w:ascii="Calibri" w:hAnsi="Calibri"/>
          <w:color w:val="444444"/>
          <w:sz w:val="22"/>
          <w:szCs w:val="22"/>
          <w:lang w:eastAsia="fr-FR"/>
        </w:rPr>
        <w:t xml:space="preserve"> requises pour exercer ce métier</w:t>
      </w:r>
    </w:p>
    <w:p w14:paraId="20DEC4EF" w14:textId="77777777" w:rsidR="00835B20" w:rsidRPr="00EB7208" w:rsidRDefault="001D71C2" w:rsidP="001D71C2">
      <w:pPr>
        <w:numPr>
          <w:ilvl w:val="1"/>
          <w:numId w:val="18"/>
        </w:numPr>
        <w:tabs>
          <w:tab w:val="clear" w:pos="720"/>
          <w:tab w:val="num" w:pos="1200"/>
        </w:tabs>
        <w:spacing w:before="0" w:beforeAutospacing="1" w:after="0" w:afterAutospacing="1"/>
        <w:ind w:firstLine="120"/>
        <w:rPr>
          <w:rFonts w:ascii="Calibri" w:hAnsi="Calibri"/>
          <w:color w:val="444444"/>
          <w:sz w:val="22"/>
          <w:szCs w:val="22"/>
          <w:lang w:eastAsia="fr-FR"/>
        </w:rPr>
      </w:pPr>
      <w:proofErr w:type="gramStart"/>
      <w:r w:rsidRPr="00EB7208">
        <w:rPr>
          <w:rFonts w:ascii="Calibri" w:hAnsi="Calibri"/>
          <w:color w:val="444444"/>
          <w:sz w:val="22"/>
          <w:szCs w:val="22"/>
          <w:lang w:eastAsia="fr-FR"/>
        </w:rPr>
        <w:t>évolution</w:t>
      </w:r>
      <w:proofErr w:type="gramEnd"/>
      <w:r w:rsidRPr="00EB7208">
        <w:rPr>
          <w:rFonts w:ascii="Calibri" w:hAnsi="Calibri"/>
          <w:color w:val="444444"/>
          <w:sz w:val="22"/>
          <w:szCs w:val="22"/>
          <w:lang w:eastAsia="fr-FR"/>
        </w:rPr>
        <w:t xml:space="preserve"> du métier ces dernières années</w:t>
      </w:r>
    </w:p>
    <w:p w14:paraId="20DEC4F0" w14:textId="77777777" w:rsidR="00835B20" w:rsidRPr="00EB7208" w:rsidRDefault="001D71C2" w:rsidP="001D71C2">
      <w:pPr>
        <w:numPr>
          <w:ilvl w:val="1"/>
          <w:numId w:val="18"/>
        </w:numPr>
        <w:tabs>
          <w:tab w:val="clear" w:pos="720"/>
          <w:tab w:val="num" w:pos="1200"/>
        </w:tabs>
        <w:spacing w:before="0" w:beforeAutospacing="1" w:after="0" w:afterAutospacing="1"/>
        <w:ind w:firstLine="120"/>
        <w:rPr>
          <w:rFonts w:ascii="Calibri" w:hAnsi="Calibri"/>
          <w:color w:val="444444"/>
          <w:sz w:val="22"/>
          <w:szCs w:val="22"/>
          <w:lang w:eastAsia="fr-FR"/>
        </w:rPr>
      </w:pPr>
      <w:proofErr w:type="gramStart"/>
      <w:r w:rsidRPr="00EB7208">
        <w:rPr>
          <w:rFonts w:ascii="Calibri" w:hAnsi="Calibri"/>
          <w:color w:val="444444"/>
          <w:sz w:val="22"/>
          <w:szCs w:val="22"/>
          <w:lang w:eastAsia="fr-FR"/>
        </w:rPr>
        <w:t>évolution</w:t>
      </w:r>
      <w:proofErr w:type="gramEnd"/>
      <w:r w:rsidRPr="00EB7208">
        <w:rPr>
          <w:rFonts w:ascii="Calibri" w:hAnsi="Calibri"/>
          <w:color w:val="444444"/>
          <w:sz w:val="22"/>
          <w:szCs w:val="22"/>
          <w:lang w:eastAsia="fr-FR"/>
        </w:rPr>
        <w:t xml:space="preserve"> du métier dans le futur</w:t>
      </w:r>
    </w:p>
    <w:p w14:paraId="20DEC4F1" w14:textId="77777777" w:rsidR="00835B20" w:rsidRPr="00EB7208" w:rsidRDefault="001D71C2" w:rsidP="001D71C2">
      <w:pPr>
        <w:numPr>
          <w:ilvl w:val="1"/>
          <w:numId w:val="18"/>
        </w:numPr>
        <w:tabs>
          <w:tab w:val="clear" w:pos="720"/>
          <w:tab w:val="num" w:pos="1200"/>
        </w:tabs>
        <w:spacing w:before="0" w:beforeAutospacing="1" w:after="0" w:afterAutospacing="1"/>
        <w:ind w:firstLine="120"/>
        <w:rPr>
          <w:rFonts w:ascii="Calibri" w:hAnsi="Calibri"/>
          <w:color w:val="444444"/>
          <w:sz w:val="22"/>
          <w:szCs w:val="22"/>
          <w:lang w:eastAsia="fr-FR"/>
        </w:rPr>
      </w:pPr>
      <w:proofErr w:type="gramStart"/>
      <w:r w:rsidRPr="00EB7208">
        <w:rPr>
          <w:rFonts w:ascii="Calibri" w:hAnsi="Calibri"/>
          <w:color w:val="444444"/>
          <w:sz w:val="22"/>
          <w:szCs w:val="22"/>
          <w:lang w:eastAsia="fr-FR"/>
        </w:rPr>
        <w:t>niveau</w:t>
      </w:r>
      <w:proofErr w:type="gramEnd"/>
      <w:r w:rsidRPr="00EB7208">
        <w:rPr>
          <w:rFonts w:ascii="Calibri" w:hAnsi="Calibri"/>
          <w:color w:val="444444"/>
          <w:sz w:val="22"/>
          <w:szCs w:val="22"/>
          <w:lang w:eastAsia="fr-FR"/>
        </w:rPr>
        <w:t xml:space="preserve"> de rémunération</w:t>
      </w:r>
    </w:p>
    <w:p w14:paraId="20DEC4F2" w14:textId="77777777" w:rsidR="00835B20" w:rsidRPr="00EB7208" w:rsidRDefault="001D71C2" w:rsidP="001D71C2">
      <w:pPr>
        <w:numPr>
          <w:ilvl w:val="0"/>
          <w:numId w:val="18"/>
        </w:numPr>
        <w:spacing w:before="0" w:beforeAutospacing="1" w:after="0" w:afterAutospacing="1"/>
        <w:rPr>
          <w:rFonts w:ascii="Calibri" w:hAnsi="Calibri"/>
          <w:color w:val="444444"/>
          <w:sz w:val="22"/>
          <w:szCs w:val="22"/>
          <w:lang w:eastAsia="fr-FR"/>
        </w:rPr>
      </w:pPr>
      <w:r w:rsidRPr="00EB7208">
        <w:rPr>
          <w:rFonts w:ascii="Calibri" w:hAnsi="Calibri"/>
          <w:color w:val="444444"/>
          <w:sz w:val="22"/>
          <w:szCs w:val="22"/>
          <w:lang w:eastAsia="fr-FR"/>
        </w:rPr>
        <w:t>Intérêts personnels</w:t>
      </w:r>
    </w:p>
    <w:p w14:paraId="20DEC4F3" w14:textId="77777777" w:rsidR="00835B20" w:rsidRDefault="001D71C2" w:rsidP="001D71C2">
      <w:pPr>
        <w:numPr>
          <w:ilvl w:val="1"/>
          <w:numId w:val="18"/>
        </w:numPr>
        <w:tabs>
          <w:tab w:val="clear" w:pos="720"/>
          <w:tab w:val="num" w:pos="1200"/>
        </w:tabs>
        <w:spacing w:before="0" w:beforeAutospacing="1" w:after="0" w:afterAutospacing="1"/>
        <w:ind w:firstLine="120"/>
        <w:rPr>
          <w:rFonts w:ascii="Calibri" w:hAnsi="Calibri"/>
          <w:color w:val="444444"/>
          <w:sz w:val="22"/>
          <w:szCs w:val="22"/>
          <w:lang w:eastAsia="fr-FR"/>
        </w:rPr>
      </w:pPr>
      <w:proofErr w:type="gramStart"/>
      <w:r w:rsidRPr="00EB7208">
        <w:rPr>
          <w:rFonts w:ascii="Calibri" w:hAnsi="Calibri"/>
          <w:color w:val="444444"/>
          <w:sz w:val="22"/>
          <w:szCs w:val="22"/>
          <w:lang w:eastAsia="fr-FR"/>
        </w:rPr>
        <w:t>ce</w:t>
      </w:r>
      <w:proofErr w:type="gramEnd"/>
      <w:r w:rsidRPr="00EB7208">
        <w:rPr>
          <w:rFonts w:ascii="Calibri" w:hAnsi="Calibri"/>
          <w:color w:val="444444"/>
          <w:sz w:val="22"/>
          <w:szCs w:val="22"/>
          <w:lang w:eastAsia="fr-FR"/>
        </w:rPr>
        <w:t xml:space="preserve"> que vous aimez le plus dans ce métier</w:t>
      </w:r>
    </w:p>
    <w:p w14:paraId="20DEC4F4" w14:textId="77777777" w:rsidR="00835B20" w:rsidRPr="007475FF" w:rsidRDefault="001D71C2" w:rsidP="001D71C2">
      <w:pPr>
        <w:numPr>
          <w:ilvl w:val="1"/>
          <w:numId w:val="18"/>
        </w:numPr>
        <w:tabs>
          <w:tab w:val="clear" w:pos="720"/>
          <w:tab w:val="num" w:pos="1200"/>
        </w:tabs>
        <w:spacing w:before="0" w:beforeAutospacing="1" w:after="0" w:afterAutospacing="1"/>
        <w:ind w:firstLine="120"/>
        <w:rPr>
          <w:rFonts w:ascii="Calibri" w:hAnsi="Calibri"/>
          <w:vanish/>
          <w:color w:val="444444"/>
          <w:sz w:val="22"/>
          <w:szCs w:val="22"/>
          <w:lang w:eastAsia="fr-FR"/>
        </w:rPr>
      </w:pPr>
      <w:proofErr w:type="gramStart"/>
      <w:r w:rsidRPr="007475FF">
        <w:rPr>
          <w:rFonts w:ascii="Calibri" w:hAnsi="Calibri"/>
          <w:color w:val="444444"/>
          <w:sz w:val="22"/>
          <w:szCs w:val="22"/>
          <w:lang w:eastAsia="fr-FR"/>
        </w:rPr>
        <w:t>ce</w:t>
      </w:r>
      <w:proofErr w:type="gramEnd"/>
      <w:r w:rsidRPr="007475FF">
        <w:rPr>
          <w:rFonts w:ascii="Calibri" w:hAnsi="Calibri"/>
          <w:color w:val="444444"/>
          <w:sz w:val="22"/>
          <w:szCs w:val="22"/>
          <w:lang w:eastAsia="fr-FR"/>
        </w:rPr>
        <w:t xml:space="preserve"> que vous aimez le moins</w:t>
      </w:r>
    </w:p>
    <w:p w14:paraId="20DEC4F5" w14:textId="77777777" w:rsidR="00835B20" w:rsidRDefault="00C51C64" w:rsidP="00835B20">
      <w:pPr>
        <w:tabs>
          <w:tab w:val="num" w:pos="1200"/>
        </w:tabs>
        <w:spacing w:before="0" w:beforeAutospacing="1" w:after="0" w:afterAutospacing="1"/>
        <w:ind w:firstLine="120"/>
        <w:rPr>
          <w:rFonts w:ascii="Calibri" w:hAnsi="Calibri"/>
          <w:color w:val="444444"/>
          <w:sz w:val="22"/>
          <w:szCs w:val="22"/>
          <w:lang w:eastAsia="fr-FR"/>
        </w:rPr>
      </w:pPr>
    </w:p>
    <w:p w14:paraId="20DEC4F6" w14:textId="77777777" w:rsidR="00835B20" w:rsidRDefault="001D71C2" w:rsidP="001D71C2">
      <w:pPr>
        <w:numPr>
          <w:ilvl w:val="1"/>
          <w:numId w:val="18"/>
        </w:numPr>
        <w:tabs>
          <w:tab w:val="clear" w:pos="720"/>
          <w:tab w:val="num" w:pos="1200"/>
        </w:tabs>
        <w:spacing w:before="0" w:beforeAutospacing="1" w:after="0" w:afterAutospacing="1"/>
        <w:ind w:firstLine="120"/>
        <w:rPr>
          <w:rFonts w:ascii="Calibri" w:hAnsi="Calibri"/>
          <w:color w:val="444444"/>
          <w:sz w:val="22"/>
          <w:szCs w:val="22"/>
          <w:lang w:eastAsia="fr-FR"/>
        </w:rPr>
      </w:pPr>
      <w:proofErr w:type="gramStart"/>
      <w:r>
        <w:rPr>
          <w:rFonts w:ascii="Calibri" w:hAnsi="Calibri"/>
          <w:color w:val="444444"/>
          <w:sz w:val="22"/>
          <w:szCs w:val="22"/>
          <w:lang w:eastAsia="fr-FR"/>
        </w:rPr>
        <w:t>contraintes</w:t>
      </w:r>
      <w:proofErr w:type="gramEnd"/>
      <w:r>
        <w:rPr>
          <w:rFonts w:ascii="Calibri" w:hAnsi="Calibri"/>
          <w:color w:val="444444"/>
          <w:sz w:val="22"/>
          <w:szCs w:val="22"/>
          <w:lang w:eastAsia="fr-FR"/>
        </w:rPr>
        <w:t xml:space="preserve"> principales</w:t>
      </w:r>
    </w:p>
    <w:p w14:paraId="20DEC4F7" w14:textId="77777777" w:rsidR="00835B20" w:rsidRDefault="001D71C2" w:rsidP="001D71C2">
      <w:pPr>
        <w:numPr>
          <w:ilvl w:val="1"/>
          <w:numId w:val="18"/>
        </w:numPr>
        <w:tabs>
          <w:tab w:val="clear" w:pos="720"/>
          <w:tab w:val="num" w:pos="1200"/>
        </w:tabs>
        <w:spacing w:before="0" w:beforeAutospacing="1" w:after="0" w:afterAutospacing="1"/>
        <w:ind w:firstLine="120"/>
        <w:rPr>
          <w:rFonts w:ascii="Calibri" w:hAnsi="Calibri"/>
          <w:color w:val="444444"/>
          <w:sz w:val="22"/>
          <w:szCs w:val="22"/>
          <w:lang w:eastAsia="fr-FR"/>
        </w:rPr>
      </w:pPr>
      <w:proofErr w:type="gramStart"/>
      <w:r>
        <w:rPr>
          <w:rFonts w:ascii="Calibri" w:hAnsi="Calibri"/>
          <w:color w:val="444444"/>
          <w:sz w:val="22"/>
          <w:szCs w:val="22"/>
          <w:lang w:eastAsia="fr-FR"/>
        </w:rPr>
        <w:t>avantages</w:t>
      </w:r>
      <w:proofErr w:type="gramEnd"/>
      <w:r>
        <w:rPr>
          <w:rFonts w:ascii="Calibri" w:hAnsi="Calibri"/>
          <w:color w:val="444444"/>
          <w:sz w:val="22"/>
          <w:szCs w:val="22"/>
          <w:lang w:eastAsia="fr-FR"/>
        </w:rPr>
        <w:t xml:space="preserve"> particuliers</w:t>
      </w:r>
    </w:p>
    <w:p w14:paraId="20DEC4F8" w14:textId="77777777" w:rsidR="00835B20" w:rsidRPr="00EB7208" w:rsidRDefault="001D71C2">
      <w:pPr>
        <w:rPr>
          <w:rFonts w:ascii="Calibri" w:hAnsi="Calibri"/>
          <w:b/>
          <w:sz w:val="22"/>
          <w:szCs w:val="22"/>
        </w:rPr>
      </w:pPr>
      <w:r w:rsidRPr="00EB7208">
        <w:rPr>
          <w:rFonts w:ascii="Calibri" w:hAnsi="Calibri"/>
          <w:b/>
          <w:sz w:val="22"/>
          <w:szCs w:val="22"/>
        </w:rPr>
        <w:br w:type="page"/>
      </w:r>
      <w:r w:rsidRPr="00EB7208">
        <w:rPr>
          <w:rFonts w:ascii="Calibri" w:hAnsi="Calibri"/>
          <w:b/>
          <w:sz w:val="22"/>
          <w:szCs w:val="22"/>
        </w:rPr>
        <w:lastRenderedPageBreak/>
        <w:t xml:space="preserve">4 – </w:t>
      </w:r>
      <w:r w:rsidRPr="007475FF">
        <w:rPr>
          <w:rFonts w:ascii="Calibri" w:hAnsi="Calibri"/>
          <w:b/>
        </w:rPr>
        <w:t>PARTIE 4 : Discussion</w:t>
      </w:r>
    </w:p>
    <w:p w14:paraId="20DEC4F9" w14:textId="77777777" w:rsidR="00835B20" w:rsidRPr="00EB7208" w:rsidRDefault="001D71C2" w:rsidP="00835B20">
      <w:pPr>
        <w:rPr>
          <w:rFonts w:ascii="Calibri" w:hAnsi="Calibri"/>
          <w:sz w:val="22"/>
          <w:szCs w:val="22"/>
        </w:rPr>
      </w:pPr>
      <w:r w:rsidRPr="00EB7208">
        <w:rPr>
          <w:rFonts w:ascii="Calibri" w:hAnsi="Calibri"/>
          <w:sz w:val="22"/>
          <w:szCs w:val="22"/>
        </w:rPr>
        <w:t xml:space="preserve">Il s’agit de : </w:t>
      </w:r>
    </w:p>
    <w:p w14:paraId="20DEC4FA" w14:textId="77777777" w:rsidR="00835B20" w:rsidRPr="00EB7208" w:rsidRDefault="001D71C2" w:rsidP="00835B20">
      <w:pPr>
        <w:rPr>
          <w:rFonts w:ascii="Calibri" w:hAnsi="Calibri"/>
          <w:sz w:val="22"/>
          <w:szCs w:val="22"/>
        </w:rPr>
      </w:pPr>
      <w:r w:rsidRPr="00EB7208">
        <w:rPr>
          <w:rFonts w:ascii="Calibri" w:hAnsi="Calibri"/>
          <w:b/>
          <w:sz w:val="22"/>
          <w:szCs w:val="22"/>
        </w:rPr>
        <w:t>1/</w:t>
      </w:r>
      <w:r w:rsidRPr="00EB7208">
        <w:rPr>
          <w:rFonts w:ascii="Calibri" w:hAnsi="Calibri"/>
          <w:sz w:val="22"/>
          <w:szCs w:val="22"/>
        </w:rPr>
        <w:t xml:space="preserve"> comparer entre elles les informations obtenues grâce à la recherche documentaire et aux interviews </w:t>
      </w:r>
      <w:r w:rsidRPr="00EB7208">
        <w:rPr>
          <w:rFonts w:ascii="Calibri" w:hAnsi="Calibri"/>
          <w:i/>
          <w:sz w:val="22"/>
          <w:szCs w:val="22"/>
        </w:rPr>
        <w:t xml:space="preserve">(informations identiques ? éléments nouveaux grâce aux interviews ? </w:t>
      </w:r>
      <w:r>
        <w:rPr>
          <w:rFonts w:ascii="Calibri" w:hAnsi="Calibri"/>
          <w:i/>
          <w:sz w:val="22"/>
          <w:szCs w:val="22"/>
        </w:rPr>
        <w:t>éléments contradi</w:t>
      </w:r>
      <w:r w:rsidRPr="00EB7208">
        <w:rPr>
          <w:rFonts w:ascii="Calibri" w:hAnsi="Calibri"/>
          <w:i/>
          <w:sz w:val="22"/>
          <w:szCs w:val="22"/>
        </w:rPr>
        <w:t>ctoires entre les 2 types de sources ?).</w:t>
      </w:r>
    </w:p>
    <w:p w14:paraId="20DEC4FB" w14:textId="77777777" w:rsidR="00835B20" w:rsidRPr="00EB7208" w:rsidRDefault="001D71C2" w:rsidP="00835B20">
      <w:pPr>
        <w:rPr>
          <w:rFonts w:ascii="Calibri" w:hAnsi="Calibri"/>
          <w:i/>
          <w:sz w:val="22"/>
          <w:szCs w:val="22"/>
        </w:rPr>
      </w:pPr>
      <w:r w:rsidRPr="00EB7208">
        <w:rPr>
          <w:rFonts w:ascii="Calibri" w:hAnsi="Calibri"/>
          <w:b/>
          <w:sz w:val="22"/>
          <w:szCs w:val="22"/>
        </w:rPr>
        <w:t>2/</w:t>
      </w:r>
      <w:r w:rsidRPr="00EB7208">
        <w:rPr>
          <w:rFonts w:ascii="Calibri" w:hAnsi="Calibri"/>
          <w:sz w:val="22"/>
          <w:szCs w:val="22"/>
        </w:rPr>
        <w:t xml:space="preserve"> confronter les informations recueillies avec l’opinion ou l’idée que vous aviez au départ sur le thème choisi </w:t>
      </w:r>
      <w:r w:rsidRPr="00EB7208">
        <w:rPr>
          <w:rFonts w:ascii="Calibri" w:hAnsi="Calibri"/>
          <w:i/>
          <w:sz w:val="22"/>
          <w:szCs w:val="22"/>
        </w:rPr>
        <w:t>(quelles sont les informations que ce travail a confirmées ? quels sont les éléments nouveaux ? quels sont les éléments qui vont à l'encontre de ce que vous pensiez ?).</w:t>
      </w:r>
    </w:p>
    <w:p w14:paraId="20DEC4FC" w14:textId="77777777" w:rsidR="00835B20" w:rsidRPr="00EB7208" w:rsidRDefault="00C51C64" w:rsidP="00835B20">
      <w:pPr>
        <w:rPr>
          <w:rFonts w:ascii="Calibri" w:hAnsi="Calibri"/>
          <w:sz w:val="22"/>
          <w:szCs w:val="22"/>
        </w:rPr>
      </w:pPr>
    </w:p>
    <w:p w14:paraId="20DEC4FD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4FE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4FF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0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1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2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3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4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5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6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7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8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9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A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B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C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D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E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0F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0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1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2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3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4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5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6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7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8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9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A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1B" w14:textId="77777777" w:rsidR="00835B20" w:rsidRPr="00EB7208" w:rsidRDefault="001D71C2" w:rsidP="00835B20">
      <w:pPr>
        <w:pStyle w:val="Paragraphedeliste"/>
        <w:spacing w:after="0"/>
        <w:ind w:left="0"/>
        <w:jc w:val="both"/>
        <w:rPr>
          <w:b/>
        </w:rPr>
      </w:pPr>
      <w:r w:rsidRPr="00EB7208">
        <w:rPr>
          <w:rFonts w:cs="Arial"/>
        </w:rPr>
        <w:br w:type="page"/>
      </w:r>
      <w:r w:rsidRPr="00EB7208">
        <w:rPr>
          <w:b/>
        </w:rPr>
        <w:lastRenderedPageBreak/>
        <w:t xml:space="preserve">5 – </w:t>
      </w:r>
      <w:r w:rsidRPr="007475FF">
        <w:rPr>
          <w:b/>
        </w:rPr>
        <w:t>PARTIE 5 : Conclusion</w:t>
      </w:r>
      <w:r w:rsidRPr="00EB7208">
        <w:rPr>
          <w:b/>
        </w:rPr>
        <w:t> </w:t>
      </w:r>
      <w:r w:rsidRPr="007475FF">
        <w:t>(elle doit être en miroir de l’introduction (état des lieux)</w:t>
      </w:r>
    </w:p>
    <w:p w14:paraId="20DEC51C" w14:textId="77777777" w:rsidR="00835B20" w:rsidRPr="00EB7208" w:rsidRDefault="001D71C2" w:rsidP="001D71C2">
      <w:pPr>
        <w:numPr>
          <w:ilvl w:val="0"/>
          <w:numId w:val="14"/>
        </w:numPr>
        <w:suppressAutoHyphens w:val="0"/>
        <w:spacing w:before="0" w:after="0"/>
        <w:rPr>
          <w:rFonts w:ascii="Calibri" w:hAnsi="Calibri"/>
          <w:sz w:val="22"/>
          <w:szCs w:val="22"/>
        </w:rPr>
      </w:pPr>
      <w:r w:rsidRPr="00EB7208">
        <w:rPr>
          <w:rFonts w:ascii="Calibri" w:hAnsi="Calibri"/>
          <w:sz w:val="22"/>
          <w:szCs w:val="22"/>
        </w:rPr>
        <w:t>Qu’avez-vous appris ? Quelles conclusions en tirez-</w:t>
      </w:r>
      <w:proofErr w:type="gramStart"/>
      <w:r w:rsidRPr="00EB7208">
        <w:rPr>
          <w:rFonts w:ascii="Calibri" w:hAnsi="Calibri"/>
          <w:sz w:val="22"/>
          <w:szCs w:val="22"/>
        </w:rPr>
        <w:t>vous?</w:t>
      </w:r>
      <w:proofErr w:type="gramEnd"/>
      <w:r w:rsidRPr="00EB7208">
        <w:rPr>
          <w:rFonts w:ascii="Calibri" w:hAnsi="Calibri"/>
          <w:sz w:val="22"/>
          <w:szCs w:val="22"/>
        </w:rPr>
        <w:t xml:space="preserve"> Quelles questions se posent encore à vous ?</w:t>
      </w:r>
    </w:p>
    <w:p w14:paraId="20DEC51D" w14:textId="77777777" w:rsidR="00835B20" w:rsidRPr="00EB7208" w:rsidRDefault="001D71C2" w:rsidP="001D71C2">
      <w:pPr>
        <w:numPr>
          <w:ilvl w:val="0"/>
          <w:numId w:val="14"/>
        </w:numPr>
        <w:suppressAutoHyphens w:val="0"/>
        <w:spacing w:before="0" w:after="0"/>
        <w:rPr>
          <w:rFonts w:ascii="Calibri" w:hAnsi="Calibri"/>
          <w:sz w:val="22"/>
          <w:szCs w:val="22"/>
        </w:rPr>
      </w:pPr>
      <w:r w:rsidRPr="00EB7208">
        <w:rPr>
          <w:rFonts w:ascii="Calibri" w:hAnsi="Calibri"/>
          <w:sz w:val="22"/>
          <w:szCs w:val="22"/>
        </w:rPr>
        <w:t>Projet de formation envisagé : ensemble des formations possibles pour arriver au thème fixé.</w:t>
      </w:r>
    </w:p>
    <w:p w14:paraId="20DEC51F" w14:textId="07CEA8EA" w:rsidR="00835B20" w:rsidRPr="00EB7208" w:rsidRDefault="00C51C64" w:rsidP="00835B20">
      <w:pPr>
        <w:tabs>
          <w:tab w:val="left" w:pos="709"/>
        </w:tabs>
        <w:rPr>
          <w:rFonts w:ascii="Calibri" w:hAnsi="Calibri" w:cs="Arial"/>
          <w:sz w:val="22"/>
          <w:szCs w:val="22"/>
        </w:rPr>
      </w:pPr>
    </w:p>
    <w:p w14:paraId="20DEC520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1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2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3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4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5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6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7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8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9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A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B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C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D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E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2F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0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1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2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3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4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5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6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7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8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9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A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B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C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D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E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0DEC53F" w14:textId="77777777" w:rsidR="00835B20" w:rsidRPr="00EB7208" w:rsidRDefault="00C51C64" w:rsidP="00835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Arial"/>
          <w:sz w:val="22"/>
          <w:szCs w:val="22"/>
        </w:rPr>
      </w:pPr>
    </w:p>
    <w:p w14:paraId="2FF9ED4D" w14:textId="77777777" w:rsidR="003C64F1" w:rsidRDefault="003C64F1" w:rsidP="002F3532">
      <w:pPr>
        <w:pStyle w:val="Paragraphedeliste"/>
        <w:tabs>
          <w:tab w:val="left" w:pos="6946"/>
        </w:tabs>
        <w:ind w:left="1224"/>
        <w:rPr>
          <w:rFonts w:cs="Arial"/>
          <w:b/>
          <w:sz w:val="28"/>
          <w:szCs w:val="28"/>
        </w:rPr>
      </w:pPr>
    </w:p>
    <w:p w14:paraId="20DEC566" w14:textId="61EBD93D" w:rsidR="002F3532" w:rsidRPr="002F3532" w:rsidRDefault="002F3532" w:rsidP="002F3532">
      <w:pPr>
        <w:pStyle w:val="Paragraphedeliste"/>
        <w:tabs>
          <w:tab w:val="left" w:pos="6946"/>
        </w:tabs>
        <w:ind w:left="1224"/>
        <w:rPr>
          <w:rFonts w:cs="Arial"/>
          <w:b/>
          <w:sz w:val="28"/>
          <w:szCs w:val="28"/>
        </w:rPr>
      </w:pPr>
      <w:r w:rsidRPr="002F3532">
        <w:rPr>
          <w:rFonts w:cs="Arial"/>
          <w:b/>
          <w:sz w:val="28"/>
          <w:szCs w:val="28"/>
        </w:rPr>
        <w:lastRenderedPageBreak/>
        <w:t xml:space="preserve">Annexes </w:t>
      </w:r>
    </w:p>
    <w:p w14:paraId="20DEC567" w14:textId="77777777" w:rsidR="002F3532" w:rsidRDefault="002F3532" w:rsidP="002F3532">
      <w:pPr>
        <w:pStyle w:val="Paragraphedeliste"/>
        <w:tabs>
          <w:tab w:val="left" w:pos="6946"/>
        </w:tabs>
        <w:ind w:left="1224"/>
        <w:rPr>
          <w:rFonts w:cs="Arial"/>
          <w:sz w:val="28"/>
          <w:szCs w:val="28"/>
        </w:rPr>
      </w:pPr>
    </w:p>
    <w:p w14:paraId="20DEC568" w14:textId="77777777" w:rsidR="002F3532" w:rsidRDefault="002F3532" w:rsidP="002F3532">
      <w:pPr>
        <w:pStyle w:val="Paragraphedeliste"/>
        <w:numPr>
          <w:ilvl w:val="2"/>
          <w:numId w:val="23"/>
        </w:numPr>
        <w:tabs>
          <w:tab w:val="left" w:pos="6946"/>
        </w:tabs>
        <w:ind w:hanging="65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 : Interview 1 de M….</w:t>
      </w:r>
    </w:p>
    <w:p w14:paraId="20DEC569" w14:textId="77777777" w:rsidR="002F3532" w:rsidRPr="002F3532" w:rsidRDefault="002F3532" w:rsidP="002F3532">
      <w:pPr>
        <w:pStyle w:val="Paragraphedeliste"/>
        <w:numPr>
          <w:ilvl w:val="2"/>
          <w:numId w:val="23"/>
        </w:numPr>
        <w:tabs>
          <w:tab w:val="left" w:pos="6946"/>
        </w:tabs>
        <w:ind w:hanging="65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 : </w:t>
      </w:r>
      <w:proofErr w:type="gramStart"/>
      <w:r w:rsidRPr="002F3532">
        <w:rPr>
          <w:rFonts w:cs="Arial"/>
          <w:sz w:val="28"/>
          <w:szCs w:val="28"/>
        </w:rPr>
        <w:t>Interview  2</w:t>
      </w:r>
      <w:proofErr w:type="gramEnd"/>
      <w:r w:rsidRPr="002F3532">
        <w:rPr>
          <w:rFonts w:cs="Arial"/>
          <w:sz w:val="28"/>
          <w:szCs w:val="28"/>
        </w:rPr>
        <w:t xml:space="preserve"> de M. ...</w:t>
      </w:r>
      <w:r w:rsidRPr="002F3532">
        <w:rPr>
          <w:rFonts w:cs="Arial"/>
          <w:sz w:val="28"/>
          <w:szCs w:val="28"/>
        </w:rPr>
        <w:tab/>
      </w:r>
    </w:p>
    <w:p w14:paraId="20DEC56A" w14:textId="77777777" w:rsidR="002F3532" w:rsidRPr="002F3532" w:rsidRDefault="002F3532" w:rsidP="002F3532">
      <w:pPr>
        <w:pStyle w:val="Paragraphedeliste"/>
        <w:numPr>
          <w:ilvl w:val="2"/>
          <w:numId w:val="23"/>
        </w:numPr>
        <w:tabs>
          <w:tab w:val="left" w:pos="6946"/>
        </w:tabs>
        <w:ind w:hanging="65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 : </w:t>
      </w:r>
      <w:r w:rsidRPr="002F3532">
        <w:rPr>
          <w:rFonts w:cs="Arial"/>
          <w:sz w:val="28"/>
          <w:szCs w:val="28"/>
        </w:rPr>
        <w:t>(Plus éventuellement : Interview n°3 et 4 de M. ...)</w:t>
      </w:r>
      <w:r w:rsidRPr="002F3532">
        <w:rPr>
          <w:rFonts w:cs="Arial"/>
          <w:sz w:val="28"/>
          <w:szCs w:val="28"/>
        </w:rPr>
        <w:tab/>
      </w:r>
    </w:p>
    <w:p w14:paraId="20DEC56B" w14:textId="77777777" w:rsidR="002F3532" w:rsidRPr="002F3532" w:rsidRDefault="002F3532" w:rsidP="002F3532">
      <w:pPr>
        <w:pStyle w:val="Paragraphedeliste"/>
        <w:numPr>
          <w:ilvl w:val="2"/>
          <w:numId w:val="23"/>
        </w:numPr>
        <w:tabs>
          <w:tab w:val="left" w:pos="6946"/>
        </w:tabs>
        <w:ind w:hanging="65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 : </w:t>
      </w:r>
      <w:r w:rsidRPr="002F3532">
        <w:rPr>
          <w:rFonts w:cs="Arial"/>
          <w:sz w:val="28"/>
          <w:szCs w:val="28"/>
        </w:rPr>
        <w:t>Fiche état des lieux remplie</w:t>
      </w:r>
    </w:p>
    <w:p w14:paraId="20DEC56C" w14:textId="77777777" w:rsidR="002F3532" w:rsidRDefault="002F3532" w:rsidP="002F3532">
      <w:pPr>
        <w:pStyle w:val="Paragraphedeliste"/>
        <w:numPr>
          <w:ilvl w:val="2"/>
          <w:numId w:val="23"/>
        </w:numPr>
        <w:tabs>
          <w:tab w:val="left" w:pos="6946"/>
        </w:tabs>
        <w:ind w:hanging="65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 : </w:t>
      </w:r>
      <w:r w:rsidRPr="002F3532">
        <w:rPr>
          <w:rFonts w:cs="Arial"/>
          <w:sz w:val="28"/>
          <w:szCs w:val="28"/>
        </w:rPr>
        <w:t>Fiche recherche documentaire remplie</w:t>
      </w:r>
    </w:p>
    <w:p w14:paraId="20DEC56D" w14:textId="77777777" w:rsidR="002F3532" w:rsidRPr="002F3532" w:rsidRDefault="002F3532" w:rsidP="002F3532">
      <w:pPr>
        <w:pStyle w:val="Paragraphedeliste"/>
        <w:tabs>
          <w:tab w:val="left" w:pos="6946"/>
        </w:tabs>
        <w:ind w:left="1224"/>
        <w:rPr>
          <w:rFonts w:cs="Arial"/>
          <w:sz w:val="28"/>
          <w:szCs w:val="28"/>
        </w:rPr>
      </w:pPr>
      <w:r w:rsidRPr="002F3532">
        <w:rPr>
          <w:rFonts w:cs="Arial"/>
          <w:sz w:val="28"/>
          <w:szCs w:val="28"/>
        </w:rPr>
        <w:tab/>
      </w:r>
    </w:p>
    <w:p w14:paraId="20DEC56E" w14:textId="77777777" w:rsidR="00835B20" w:rsidRPr="00EB7208" w:rsidRDefault="002F3532" w:rsidP="002F3532">
      <w:pPr>
        <w:rPr>
          <w:rFonts w:ascii="Calibri" w:hAnsi="Calibri"/>
          <w:b/>
          <w:i/>
          <w:sz w:val="22"/>
          <w:szCs w:val="22"/>
        </w:rPr>
      </w:pPr>
      <w:r w:rsidRPr="002F3532">
        <w:rPr>
          <w:rFonts w:ascii="Calibri" w:hAnsi="Calibri" w:cs="Arial"/>
          <w:sz w:val="28"/>
          <w:szCs w:val="28"/>
        </w:rPr>
        <w:br w:type="page"/>
      </w:r>
    </w:p>
    <w:p w14:paraId="20DEC56F" w14:textId="77777777" w:rsidR="00835B20" w:rsidRPr="00890072" w:rsidRDefault="001D71C2" w:rsidP="00835B20">
      <w:pPr>
        <w:rPr>
          <w:rFonts w:ascii="Calibri" w:hAnsi="Calibri"/>
          <w:b/>
          <w:i/>
          <w:sz w:val="22"/>
          <w:szCs w:val="22"/>
        </w:rPr>
      </w:pPr>
      <w:r w:rsidRPr="00890072">
        <w:rPr>
          <w:rFonts w:ascii="Calibri" w:hAnsi="Calibri"/>
          <w:b/>
          <w:sz w:val="22"/>
          <w:szCs w:val="22"/>
        </w:rPr>
        <w:lastRenderedPageBreak/>
        <w:t>Liste des questions-réponses </w:t>
      </w:r>
      <w:r w:rsidR="002F3532" w:rsidRPr="00890072">
        <w:rPr>
          <w:rFonts w:ascii="Calibri" w:hAnsi="Calibri"/>
          <w:b/>
          <w:sz w:val="22"/>
          <w:szCs w:val="22"/>
        </w:rPr>
        <w:t>aux interviews</w:t>
      </w:r>
    </w:p>
    <w:p w14:paraId="20DEC570" w14:textId="77777777" w:rsidR="00835B20" w:rsidRPr="00EB7208" w:rsidRDefault="00C51C64" w:rsidP="00835B20">
      <w:pPr>
        <w:tabs>
          <w:tab w:val="left" w:pos="3735"/>
        </w:tabs>
        <w:rPr>
          <w:rFonts w:ascii="Calibri" w:hAnsi="Calibri" w:cs="Arial"/>
          <w:sz w:val="22"/>
          <w:szCs w:val="22"/>
        </w:rPr>
      </w:pPr>
    </w:p>
    <w:p w14:paraId="20DEC571" w14:textId="77777777" w:rsidR="00835B20" w:rsidRPr="00EB7208" w:rsidRDefault="00C51C64" w:rsidP="00835B20">
      <w:pPr>
        <w:suppressAutoHyphens w:val="0"/>
        <w:rPr>
          <w:rFonts w:ascii="Calibri" w:hAnsi="Calibri" w:cs="Arial"/>
          <w:b/>
          <w:sz w:val="22"/>
          <w:szCs w:val="22"/>
        </w:rPr>
      </w:pPr>
    </w:p>
    <w:p w14:paraId="20DEC572" w14:textId="77777777" w:rsidR="00835B20" w:rsidRPr="00EB7208" w:rsidRDefault="00C51C64" w:rsidP="00835B20">
      <w:pPr>
        <w:suppressAutoHyphens w:val="0"/>
        <w:rPr>
          <w:rFonts w:ascii="Calibri" w:hAnsi="Calibri" w:cs="Arial"/>
          <w:b/>
          <w:sz w:val="22"/>
          <w:szCs w:val="22"/>
        </w:rPr>
      </w:pPr>
    </w:p>
    <w:p w14:paraId="20DEC573" w14:textId="77777777" w:rsidR="00835B20" w:rsidRPr="00EB7208" w:rsidRDefault="00C51C64" w:rsidP="00835B20">
      <w:pPr>
        <w:suppressAutoHyphens w:val="0"/>
        <w:rPr>
          <w:rFonts w:ascii="Calibri" w:hAnsi="Calibri" w:cs="Arial"/>
          <w:b/>
          <w:sz w:val="22"/>
          <w:szCs w:val="22"/>
        </w:rPr>
      </w:pPr>
    </w:p>
    <w:p w14:paraId="20DEC574" w14:textId="77777777" w:rsidR="00835B20" w:rsidRPr="00EB7208" w:rsidRDefault="00C51C64">
      <w:pPr>
        <w:rPr>
          <w:rFonts w:ascii="Calibri" w:hAnsi="Calibri" w:cs="Arial"/>
          <w:b/>
          <w:sz w:val="22"/>
          <w:szCs w:val="22"/>
        </w:rPr>
      </w:pPr>
    </w:p>
    <w:p w14:paraId="20DEC575" w14:textId="77777777" w:rsidR="00835B20" w:rsidRPr="00EB7208" w:rsidRDefault="00C51C64">
      <w:pPr>
        <w:rPr>
          <w:rFonts w:ascii="Calibri" w:hAnsi="Calibri" w:cs="Arial"/>
          <w:b/>
          <w:sz w:val="22"/>
          <w:szCs w:val="22"/>
        </w:rPr>
      </w:pPr>
    </w:p>
    <w:p w14:paraId="20DEC576" w14:textId="77777777" w:rsidR="00835B20" w:rsidRPr="00EB7208" w:rsidRDefault="00C51C64">
      <w:pPr>
        <w:rPr>
          <w:rFonts w:ascii="Calibri" w:hAnsi="Calibri" w:cs="Arial"/>
          <w:b/>
          <w:sz w:val="22"/>
          <w:szCs w:val="22"/>
        </w:rPr>
      </w:pPr>
    </w:p>
    <w:p w14:paraId="20DEC577" w14:textId="77777777" w:rsidR="00835B20" w:rsidRPr="00EB7208" w:rsidRDefault="00C51C64">
      <w:pPr>
        <w:rPr>
          <w:rFonts w:ascii="Calibri" w:hAnsi="Calibri" w:cs="Arial"/>
          <w:b/>
          <w:sz w:val="22"/>
          <w:szCs w:val="22"/>
        </w:rPr>
      </w:pPr>
    </w:p>
    <w:p w14:paraId="20DEC578" w14:textId="77777777" w:rsidR="00835B20" w:rsidRPr="00297919" w:rsidRDefault="00C51C64" w:rsidP="00072C44">
      <w:pPr>
        <w:jc w:val="center"/>
        <w:rPr>
          <w:rFonts w:cs="Arial"/>
          <w:szCs w:val="22"/>
        </w:rPr>
      </w:pPr>
    </w:p>
    <w:sectPr w:rsidR="00835B20" w:rsidRPr="00297919" w:rsidSect="00835B20">
      <w:footerReference w:type="even" r:id="rId9"/>
      <w:footerReference w:type="default" r:id="rId10"/>
      <w:footnotePr>
        <w:pos w:val="beneathText"/>
      </w:footnotePr>
      <w:type w:val="continuous"/>
      <w:pgSz w:w="11905" w:h="16837" w:code="9"/>
      <w:pgMar w:top="1021" w:right="1021" w:bottom="1021" w:left="1021" w:header="1077" w:footer="567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EC57D" w14:textId="77777777" w:rsidR="001D71C2" w:rsidRDefault="001D71C2">
      <w:r>
        <w:separator/>
      </w:r>
    </w:p>
  </w:endnote>
  <w:endnote w:type="continuationSeparator" w:id="0">
    <w:p w14:paraId="20DEC57E" w14:textId="77777777" w:rsidR="001D71C2" w:rsidRDefault="001D7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bertus Extra 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4D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EC57F" w14:textId="77777777" w:rsidR="00835B20" w:rsidRDefault="00C66880" w:rsidP="00835B20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1D71C2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D1214">
      <w:rPr>
        <w:rStyle w:val="Numrodepage"/>
        <w:noProof/>
      </w:rPr>
      <w:t>12</w:t>
    </w:r>
    <w:r>
      <w:rPr>
        <w:rStyle w:val="Numrodepage"/>
      </w:rPr>
      <w:fldChar w:fldCharType="end"/>
    </w:r>
  </w:p>
  <w:p w14:paraId="20DEC580" w14:textId="77777777" w:rsidR="00835B20" w:rsidRDefault="00C51C64" w:rsidP="00835B2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EC581" w14:textId="77777777" w:rsidR="00835B20" w:rsidRDefault="00C66880" w:rsidP="00835B20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1D71C2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D1214">
      <w:rPr>
        <w:rStyle w:val="Numrodepage"/>
        <w:noProof/>
      </w:rPr>
      <w:t>11</w:t>
    </w:r>
    <w:r>
      <w:rPr>
        <w:rStyle w:val="Numrodepage"/>
      </w:rPr>
      <w:fldChar w:fldCharType="end"/>
    </w:r>
  </w:p>
  <w:p w14:paraId="20DEC582" w14:textId="77777777" w:rsidR="00835B20" w:rsidRDefault="00C51C64" w:rsidP="00835B20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EC57B" w14:textId="77777777" w:rsidR="001D71C2" w:rsidRDefault="001D71C2">
      <w:r>
        <w:separator/>
      </w:r>
    </w:p>
  </w:footnote>
  <w:footnote w:type="continuationSeparator" w:id="0">
    <w:p w14:paraId="20DEC57C" w14:textId="77777777" w:rsidR="001D71C2" w:rsidRDefault="001D7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7D6DC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Sansinterligne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"/>
      <w:lvlJc w:val="left"/>
      <w:pPr>
        <w:tabs>
          <w:tab w:val="num" w:pos="2061"/>
        </w:tabs>
        <w:ind w:left="2061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4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0" w15:restartNumberingAfterBreak="0">
    <w:nsid w:val="0000000C"/>
    <w:multiLevelType w:val="multilevel"/>
    <w:tmpl w:val="0000000C"/>
    <w:name w:val="WW8Num12"/>
    <w:lvl w:ilvl="0">
      <w:start w:val="1"/>
      <w:numFmt w:val="decimal"/>
      <w:suff w:val="nothing"/>
      <w:lvlText w:val="%1-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/>
        <w:b/>
        <w:i w:val="0"/>
        <w:sz w:val="24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hAnsi="Times New Roman" w:cs="Times New Roman"/>
        <w:b/>
        <w:i/>
        <w:sz w:val="24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0000000D"/>
    <w:multiLevelType w:val="single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2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3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4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5" w15:restartNumberingAfterBreak="0">
    <w:nsid w:val="00000011"/>
    <w:multiLevelType w:val="multilevel"/>
    <w:tmpl w:val="00000011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ascii="Wingdings" w:hAnsi="Wingdings" w:cs="Times New Roman"/>
        <w:sz w:val="24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ascii="Times New Roman" w:hAnsi="Times New Roman" w:cs="Times New Roman"/>
        <w:b/>
        <w:i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6" w15:restartNumberingAfterBreak="0">
    <w:nsid w:val="0C7D484C"/>
    <w:multiLevelType w:val="hybridMultilevel"/>
    <w:tmpl w:val="78E671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864849"/>
    <w:multiLevelType w:val="singleLevel"/>
    <w:tmpl w:val="C92C3A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1EE15544"/>
    <w:multiLevelType w:val="hybridMultilevel"/>
    <w:tmpl w:val="AED00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7F79EC"/>
    <w:multiLevelType w:val="hybridMultilevel"/>
    <w:tmpl w:val="D44C1514"/>
    <w:lvl w:ilvl="0" w:tplc="2BBE6FBA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  <w:b w:val="0"/>
        <w:color w:val="auto"/>
        <w:sz w:val="20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0" w15:restartNumberingAfterBreak="0">
    <w:nsid w:val="26D27DC7"/>
    <w:multiLevelType w:val="hybridMultilevel"/>
    <w:tmpl w:val="2ED2B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116F2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9072B52"/>
    <w:multiLevelType w:val="hybridMultilevel"/>
    <w:tmpl w:val="7B8874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9813AA"/>
    <w:multiLevelType w:val="hybridMultilevel"/>
    <w:tmpl w:val="0AA608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8E67F6"/>
    <w:multiLevelType w:val="singleLevel"/>
    <w:tmpl w:val="040C0001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41F34C8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5505A8B"/>
    <w:multiLevelType w:val="multilevel"/>
    <w:tmpl w:val="16D416F8"/>
    <w:lvl w:ilvl="0">
      <w:start w:val="1"/>
      <w:numFmt w:val="bullet"/>
      <w:lvlText w:val=""/>
      <w:lvlJc w:val="left"/>
      <w:pPr>
        <w:tabs>
          <w:tab w:val="num" w:pos="360"/>
        </w:tabs>
        <w:ind w:left="340" w:hanging="340"/>
      </w:pPr>
      <w:rPr>
        <w:rFonts w:ascii="Wingdings 2" w:hAnsi="Wingdings 2" w:hint="default"/>
        <w:sz w:val="18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2787F6F"/>
    <w:multiLevelType w:val="hybridMultilevel"/>
    <w:tmpl w:val="7FBEFA26"/>
    <w:lvl w:ilvl="0" w:tplc="0E6E0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C65B5A"/>
    <w:multiLevelType w:val="hybridMultilevel"/>
    <w:tmpl w:val="8EC8F1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E5F63"/>
    <w:multiLevelType w:val="hybridMultilevel"/>
    <w:tmpl w:val="82F8D56C"/>
    <w:lvl w:ilvl="0" w:tplc="06FA1C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lbertus Extra Bold" w:eastAsia="Times New Roman" w:hAnsi="Albertus Extra Bold" w:cs="Albertus Extra Bold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E4C87"/>
    <w:multiLevelType w:val="hybridMultilevel"/>
    <w:tmpl w:val="98B87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24C1C"/>
    <w:multiLevelType w:val="hybridMultilevel"/>
    <w:tmpl w:val="4B4622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1E62EF"/>
    <w:multiLevelType w:val="hybridMultilevel"/>
    <w:tmpl w:val="1336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1C92"/>
    <w:multiLevelType w:val="hybridMultilevel"/>
    <w:tmpl w:val="1D64C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D50786"/>
    <w:multiLevelType w:val="hybridMultilevel"/>
    <w:tmpl w:val="7FDEC4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595B73"/>
    <w:multiLevelType w:val="hybridMultilevel"/>
    <w:tmpl w:val="4E06B6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lbertus Extra 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lbertus Extra Bold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lbertus Extra Bold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270FA6"/>
    <w:multiLevelType w:val="hybridMultilevel"/>
    <w:tmpl w:val="23E6AA64"/>
    <w:lvl w:ilvl="0" w:tplc="ADDA128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550372">
    <w:abstractNumId w:val="15"/>
  </w:num>
  <w:num w:numId="2" w16cid:durableId="1438408020">
    <w:abstractNumId w:val="30"/>
  </w:num>
  <w:num w:numId="3" w16cid:durableId="864637401">
    <w:abstractNumId w:val="33"/>
  </w:num>
  <w:num w:numId="4" w16cid:durableId="1508473216">
    <w:abstractNumId w:val="20"/>
  </w:num>
  <w:num w:numId="5" w16cid:durableId="1979533959">
    <w:abstractNumId w:val="27"/>
  </w:num>
  <w:num w:numId="6" w16cid:durableId="205220447">
    <w:abstractNumId w:val="0"/>
  </w:num>
  <w:num w:numId="7" w16cid:durableId="1568763690">
    <w:abstractNumId w:val="29"/>
  </w:num>
  <w:num w:numId="8" w16cid:durableId="10690006">
    <w:abstractNumId w:val="36"/>
  </w:num>
  <w:num w:numId="9" w16cid:durableId="674769572">
    <w:abstractNumId w:val="34"/>
  </w:num>
  <w:num w:numId="10" w16cid:durableId="1670980218">
    <w:abstractNumId w:val="22"/>
  </w:num>
  <w:num w:numId="11" w16cid:durableId="28147272">
    <w:abstractNumId w:val="35"/>
  </w:num>
  <w:num w:numId="12" w16cid:durableId="1193031657">
    <w:abstractNumId w:val="18"/>
  </w:num>
  <w:num w:numId="13" w16cid:durableId="762187658">
    <w:abstractNumId w:val="32"/>
  </w:num>
  <w:num w:numId="14" w16cid:durableId="874849667">
    <w:abstractNumId w:val="17"/>
  </w:num>
  <w:num w:numId="15" w16cid:durableId="1111782122">
    <w:abstractNumId w:val="24"/>
  </w:num>
  <w:num w:numId="16" w16cid:durableId="1736053418">
    <w:abstractNumId w:val="23"/>
  </w:num>
  <w:num w:numId="17" w16cid:durableId="807091171">
    <w:abstractNumId w:val="19"/>
  </w:num>
  <w:num w:numId="18" w16cid:durableId="1632129994">
    <w:abstractNumId w:val="26"/>
  </w:num>
  <w:num w:numId="19" w16cid:durableId="150753331">
    <w:abstractNumId w:val="16"/>
  </w:num>
  <w:num w:numId="20" w16cid:durableId="1630937749">
    <w:abstractNumId w:val="28"/>
  </w:num>
  <w:num w:numId="21" w16cid:durableId="314721036">
    <w:abstractNumId w:val="31"/>
  </w:num>
  <w:num w:numId="22" w16cid:durableId="750735987">
    <w:abstractNumId w:val="25"/>
  </w:num>
  <w:num w:numId="23" w16cid:durableId="26881770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oNotTrackMoves/>
  <w:defaultTabStop w:val="709"/>
  <w:hyphenationZone w:val="425"/>
  <w:evenAndOddHeaders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35B"/>
    <w:rsid w:val="00072C44"/>
    <w:rsid w:val="000A064C"/>
    <w:rsid w:val="000B1F7C"/>
    <w:rsid w:val="000B535B"/>
    <w:rsid w:val="000C2D9F"/>
    <w:rsid w:val="000E28FB"/>
    <w:rsid w:val="000F0D68"/>
    <w:rsid w:val="000F703B"/>
    <w:rsid w:val="00121691"/>
    <w:rsid w:val="00180B5B"/>
    <w:rsid w:val="001900F3"/>
    <w:rsid w:val="001D71C2"/>
    <w:rsid w:val="001E2930"/>
    <w:rsid w:val="00227DFA"/>
    <w:rsid w:val="0025289C"/>
    <w:rsid w:val="002729BD"/>
    <w:rsid w:val="002F3532"/>
    <w:rsid w:val="003C64F1"/>
    <w:rsid w:val="003E0B8F"/>
    <w:rsid w:val="00413A04"/>
    <w:rsid w:val="00414020"/>
    <w:rsid w:val="00454CE2"/>
    <w:rsid w:val="004A6364"/>
    <w:rsid w:val="004D1214"/>
    <w:rsid w:val="005818CD"/>
    <w:rsid w:val="005D73A1"/>
    <w:rsid w:val="005E5276"/>
    <w:rsid w:val="00635996"/>
    <w:rsid w:val="006457C4"/>
    <w:rsid w:val="00760DAA"/>
    <w:rsid w:val="0076298D"/>
    <w:rsid w:val="007B3295"/>
    <w:rsid w:val="008745B5"/>
    <w:rsid w:val="00890072"/>
    <w:rsid w:val="008C0949"/>
    <w:rsid w:val="009551E0"/>
    <w:rsid w:val="009860B8"/>
    <w:rsid w:val="009E60A6"/>
    <w:rsid w:val="00A150EF"/>
    <w:rsid w:val="00A4685E"/>
    <w:rsid w:val="00B268D0"/>
    <w:rsid w:val="00B269B5"/>
    <w:rsid w:val="00BC17B6"/>
    <w:rsid w:val="00C51C64"/>
    <w:rsid w:val="00C651F1"/>
    <w:rsid w:val="00C66880"/>
    <w:rsid w:val="00C67553"/>
    <w:rsid w:val="00CD371B"/>
    <w:rsid w:val="00CE738A"/>
    <w:rsid w:val="00D72EB3"/>
    <w:rsid w:val="00DC746C"/>
    <w:rsid w:val="00DE1E36"/>
    <w:rsid w:val="00E05A7E"/>
    <w:rsid w:val="00E9503B"/>
    <w:rsid w:val="00EA32BD"/>
    <w:rsid w:val="00F46DC7"/>
    <w:rsid w:val="00F638F3"/>
    <w:rsid w:val="00FC44B8"/>
    <w:rsid w:val="00FE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6,#b4f400,#fde26f,#10bde0,#fcc836,#ddd"/>
    </o:shapedefaults>
    <o:shapelayout v:ext="edit">
      <o:idmap v:ext="edit" data="1"/>
    </o:shapelayout>
  </w:shapeDefaults>
  <w:decimalSymbol w:val=","/>
  <w:listSeparator w:val=";"/>
  <w14:docId w14:val="20DEC414"/>
  <w15:docId w15:val="{2110C24F-B1B5-4B18-9ED8-12F4508C7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3FF7"/>
    <w:pPr>
      <w:suppressAutoHyphens/>
      <w:spacing w:before="60" w:after="120"/>
      <w:jc w:val="both"/>
    </w:pPr>
    <w:rPr>
      <w:rFonts w:cs="Times"/>
      <w:sz w:val="24"/>
      <w:lang w:eastAsia="ar-SA"/>
    </w:rPr>
  </w:style>
  <w:style w:type="paragraph" w:styleId="Titre10">
    <w:name w:val="heading 1"/>
    <w:basedOn w:val="Normal"/>
    <w:next w:val="Normal"/>
    <w:link w:val="Titre1Car"/>
    <w:qFormat/>
    <w:rsid w:val="00053FF7"/>
    <w:pPr>
      <w:keepNext/>
      <w:pBdr>
        <w:bottom w:val="single" w:sz="4" w:space="31" w:color="000000"/>
      </w:pBdr>
      <w:jc w:val="center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053FF7"/>
    <w:pPr>
      <w:keepNext/>
      <w:ind w:right="-17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053FF7"/>
    <w:pPr>
      <w:keepNext/>
      <w:spacing w:line="360" w:lineRule="auto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qFormat/>
    <w:rsid w:val="00053FF7"/>
    <w:pPr>
      <w:keepNext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053FF7"/>
    <w:pPr>
      <w:keepNext/>
      <w:pBdr>
        <w:top w:val="single" w:sz="4" w:space="0" w:color="000000" w:shadow="1"/>
        <w:left w:val="single" w:sz="4" w:space="0" w:color="000000" w:shadow="1"/>
        <w:bottom w:val="single" w:sz="4" w:space="0" w:color="000000" w:shadow="1"/>
        <w:right w:val="single" w:sz="4" w:space="0" w:color="000000" w:shadow="1"/>
      </w:pBdr>
      <w:spacing w:before="240" w:line="480" w:lineRule="atLeast"/>
      <w:ind w:left="1120" w:right="1120"/>
      <w:jc w:val="center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053FF7"/>
    <w:pPr>
      <w:keepNext/>
      <w:outlineLvl w:val="5"/>
    </w:pPr>
    <w:rPr>
      <w:rFonts w:ascii="Calibri" w:hAnsi="Calibri" w:cs="Times New Roman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053FF7"/>
    <w:pPr>
      <w:keepNext/>
      <w:jc w:val="center"/>
      <w:outlineLvl w:val="6"/>
    </w:pPr>
    <w:rPr>
      <w:rFonts w:ascii="Calibri" w:hAnsi="Calibri" w:cs="Times New Roman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0"/>
    <w:rsid w:val="002678F6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character" w:customStyle="1" w:styleId="Titre2Car">
    <w:name w:val="Titre 2 Car"/>
    <w:link w:val="Titre2"/>
    <w:rsid w:val="002678F6"/>
    <w:rPr>
      <w:rFonts w:ascii="Cambria" w:eastAsia="Times New Roman" w:hAnsi="Cambria" w:cs="Times New Roman"/>
      <w:b/>
      <w:bCs/>
      <w:i/>
      <w:iCs/>
      <w:sz w:val="28"/>
      <w:szCs w:val="28"/>
      <w:lang w:eastAsia="ar-SA"/>
    </w:rPr>
  </w:style>
  <w:style w:type="character" w:customStyle="1" w:styleId="Titre3Car">
    <w:name w:val="Titre 3 Car"/>
    <w:link w:val="Titre3"/>
    <w:rsid w:val="002678F6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customStyle="1" w:styleId="Titre4Car">
    <w:name w:val="Titre 4 Car"/>
    <w:link w:val="Titre4"/>
    <w:rsid w:val="002678F6"/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character" w:customStyle="1" w:styleId="Titre5Car">
    <w:name w:val="Titre 5 Car"/>
    <w:link w:val="Titre5"/>
    <w:rsid w:val="002678F6"/>
    <w:rPr>
      <w:rFonts w:ascii="Calibri" w:eastAsia="Times New Roman" w:hAnsi="Calibri" w:cs="Times New Roman"/>
      <w:b/>
      <w:bCs/>
      <w:i/>
      <w:iCs/>
      <w:sz w:val="26"/>
      <w:szCs w:val="26"/>
      <w:lang w:eastAsia="ar-SA"/>
    </w:rPr>
  </w:style>
  <w:style w:type="character" w:customStyle="1" w:styleId="Titre6Car">
    <w:name w:val="Titre 6 Car"/>
    <w:link w:val="Titre6"/>
    <w:rsid w:val="002678F6"/>
    <w:rPr>
      <w:rFonts w:ascii="Calibri" w:eastAsia="Times New Roman" w:hAnsi="Calibri" w:cs="Times New Roman"/>
      <w:b/>
      <w:bCs/>
      <w:sz w:val="22"/>
      <w:szCs w:val="22"/>
      <w:lang w:eastAsia="ar-SA"/>
    </w:rPr>
  </w:style>
  <w:style w:type="character" w:customStyle="1" w:styleId="Titre7Car">
    <w:name w:val="Titre 7 Car"/>
    <w:link w:val="Titre7"/>
    <w:rsid w:val="002678F6"/>
    <w:rPr>
      <w:rFonts w:ascii="Calibri" w:eastAsia="Times New Roman" w:hAnsi="Calibri" w:cs="Times New Roman"/>
      <w:sz w:val="24"/>
      <w:szCs w:val="24"/>
      <w:lang w:eastAsia="ar-SA"/>
    </w:rPr>
  </w:style>
  <w:style w:type="character" w:customStyle="1" w:styleId="WW8Num1z0">
    <w:name w:val="WW8Num1z0"/>
    <w:rsid w:val="00053FF7"/>
    <w:rPr>
      <w:rFonts w:ascii="Symbol" w:hAnsi="Symbol"/>
    </w:rPr>
  </w:style>
  <w:style w:type="character" w:customStyle="1" w:styleId="WW8Num2z0">
    <w:name w:val="WW8Num2z0"/>
    <w:rsid w:val="00053FF7"/>
    <w:rPr>
      <w:rFonts w:ascii="Symbol" w:hAnsi="Symbol"/>
    </w:rPr>
  </w:style>
  <w:style w:type="character" w:customStyle="1" w:styleId="WW8Num4z0">
    <w:name w:val="WW8Num4z0"/>
    <w:rsid w:val="00053FF7"/>
    <w:rPr>
      <w:rFonts w:ascii="Symbol" w:hAnsi="Symbol"/>
    </w:rPr>
  </w:style>
  <w:style w:type="character" w:customStyle="1" w:styleId="WW8Num5z0">
    <w:name w:val="WW8Num5z0"/>
    <w:rsid w:val="00053FF7"/>
    <w:rPr>
      <w:rFonts w:ascii="Wingdings" w:hAnsi="Wingdings"/>
    </w:rPr>
  </w:style>
  <w:style w:type="character" w:customStyle="1" w:styleId="WW8Num6z0">
    <w:name w:val="WW8Num6z0"/>
    <w:rsid w:val="00053FF7"/>
    <w:rPr>
      <w:rFonts w:ascii="Times New Roman" w:hAnsi="Times New Roman"/>
      <w:sz w:val="24"/>
    </w:rPr>
  </w:style>
  <w:style w:type="character" w:customStyle="1" w:styleId="WW8Num7z0">
    <w:name w:val="WW8Num7z0"/>
    <w:rsid w:val="00053FF7"/>
    <w:rPr>
      <w:rFonts w:ascii="Wingdings" w:hAnsi="Wingdings"/>
    </w:rPr>
  </w:style>
  <w:style w:type="character" w:customStyle="1" w:styleId="WW8Num8z0">
    <w:name w:val="WW8Num8z0"/>
    <w:rsid w:val="00053FF7"/>
    <w:rPr>
      <w:rFonts w:ascii="Wingdings" w:hAnsi="Wingdings"/>
    </w:rPr>
  </w:style>
  <w:style w:type="character" w:customStyle="1" w:styleId="WW8Num9z0">
    <w:name w:val="WW8Num9z0"/>
    <w:rsid w:val="00053FF7"/>
    <w:rPr>
      <w:rFonts w:ascii="Wingdings" w:hAnsi="Wingdings"/>
    </w:rPr>
  </w:style>
  <w:style w:type="character" w:customStyle="1" w:styleId="WW8Num9z3">
    <w:name w:val="WW8Num9z3"/>
    <w:rsid w:val="00053FF7"/>
    <w:rPr>
      <w:rFonts w:ascii="Symbol" w:hAnsi="Symbol"/>
    </w:rPr>
  </w:style>
  <w:style w:type="character" w:customStyle="1" w:styleId="WW8Num9z4">
    <w:name w:val="WW8Num9z4"/>
    <w:rsid w:val="00053FF7"/>
    <w:rPr>
      <w:rFonts w:ascii="Courier New" w:hAnsi="Courier New"/>
    </w:rPr>
  </w:style>
  <w:style w:type="character" w:customStyle="1" w:styleId="WW8Num10z0">
    <w:name w:val="WW8Num10z0"/>
    <w:rsid w:val="00053FF7"/>
    <w:rPr>
      <w:rFonts w:ascii="Wingdings" w:hAnsi="Wingdings"/>
    </w:rPr>
  </w:style>
  <w:style w:type="character" w:customStyle="1" w:styleId="WW8Num10z1">
    <w:name w:val="WW8Num10z1"/>
    <w:rsid w:val="00053FF7"/>
    <w:rPr>
      <w:rFonts w:ascii="Courier New" w:hAnsi="Courier New"/>
    </w:rPr>
  </w:style>
  <w:style w:type="character" w:customStyle="1" w:styleId="WW8Num10z3">
    <w:name w:val="WW8Num10z3"/>
    <w:rsid w:val="00053FF7"/>
    <w:rPr>
      <w:rFonts w:ascii="Symbol" w:hAnsi="Symbol"/>
    </w:rPr>
  </w:style>
  <w:style w:type="character" w:customStyle="1" w:styleId="WW8Num10z4">
    <w:name w:val="WW8Num10z4"/>
    <w:rsid w:val="00053FF7"/>
    <w:rPr>
      <w:rFonts w:ascii="Courier New" w:hAnsi="Courier New"/>
    </w:rPr>
  </w:style>
  <w:style w:type="character" w:customStyle="1" w:styleId="WW8Num12z1">
    <w:name w:val="WW8Num12z1"/>
    <w:rsid w:val="00053FF7"/>
    <w:rPr>
      <w:rFonts w:ascii="Times New Roman" w:hAnsi="Times New Roman"/>
      <w:b/>
      <w:sz w:val="24"/>
    </w:rPr>
  </w:style>
  <w:style w:type="character" w:customStyle="1" w:styleId="WW8Num12z2">
    <w:name w:val="WW8Num12z2"/>
    <w:rsid w:val="00053FF7"/>
    <w:rPr>
      <w:rFonts w:ascii="Times New Roman" w:hAnsi="Times New Roman"/>
      <w:b/>
      <w:i/>
      <w:sz w:val="24"/>
    </w:rPr>
  </w:style>
  <w:style w:type="character" w:customStyle="1" w:styleId="WW8Num15z0">
    <w:name w:val="WW8Num15z0"/>
    <w:rsid w:val="00053FF7"/>
    <w:rPr>
      <w:rFonts w:ascii="Wingdings" w:hAnsi="Wingdings"/>
    </w:rPr>
  </w:style>
  <w:style w:type="character" w:customStyle="1" w:styleId="WW8Num16z0">
    <w:name w:val="WW8Num16z0"/>
    <w:rsid w:val="00053FF7"/>
    <w:rPr>
      <w:rFonts w:ascii="Wingdings" w:hAnsi="Wingdings"/>
    </w:rPr>
  </w:style>
  <w:style w:type="character" w:customStyle="1" w:styleId="WW8Num17z0">
    <w:name w:val="WW8Num17z0"/>
    <w:rsid w:val="00053FF7"/>
    <w:rPr>
      <w:rFonts w:ascii="Wingdings" w:hAnsi="Wingdings"/>
    </w:rPr>
  </w:style>
  <w:style w:type="character" w:customStyle="1" w:styleId="WW8Num17z1">
    <w:name w:val="WW8Num17z1"/>
    <w:rsid w:val="00053FF7"/>
    <w:rPr>
      <w:rFonts w:ascii="Wingdings" w:hAnsi="Wingdings"/>
      <w:sz w:val="24"/>
    </w:rPr>
  </w:style>
  <w:style w:type="character" w:customStyle="1" w:styleId="WW8Num17z2">
    <w:name w:val="WW8Num17z2"/>
    <w:rsid w:val="00053FF7"/>
    <w:rPr>
      <w:rFonts w:ascii="Times New Roman" w:hAnsi="Times New Roman"/>
      <w:b/>
      <w:i/>
      <w:sz w:val="24"/>
    </w:rPr>
  </w:style>
  <w:style w:type="character" w:customStyle="1" w:styleId="Absatz-Standardschriftart">
    <w:name w:val="Absatz-Standardschriftart"/>
    <w:rsid w:val="00053FF7"/>
  </w:style>
  <w:style w:type="character" w:customStyle="1" w:styleId="WW8Num3z0">
    <w:name w:val="WW8Num3z0"/>
    <w:rsid w:val="00053FF7"/>
    <w:rPr>
      <w:rFonts w:ascii="Wingdings" w:hAnsi="Wingdings"/>
    </w:rPr>
  </w:style>
  <w:style w:type="character" w:customStyle="1" w:styleId="WW8Num5z1">
    <w:name w:val="WW8Num5z1"/>
    <w:rsid w:val="00053FF7"/>
    <w:rPr>
      <w:rFonts w:ascii="Courier New" w:hAnsi="Courier New"/>
    </w:rPr>
  </w:style>
  <w:style w:type="character" w:customStyle="1" w:styleId="WW8Num5z3">
    <w:name w:val="WW8Num5z3"/>
    <w:rsid w:val="00053FF7"/>
    <w:rPr>
      <w:rFonts w:ascii="Symbol" w:hAnsi="Symbol"/>
    </w:rPr>
  </w:style>
  <w:style w:type="character" w:customStyle="1" w:styleId="WW8Num6z1">
    <w:name w:val="WW8Num6z1"/>
    <w:rsid w:val="00053FF7"/>
    <w:rPr>
      <w:rFonts w:ascii="Wingdings" w:hAnsi="Wingdings"/>
    </w:rPr>
  </w:style>
  <w:style w:type="character" w:customStyle="1" w:styleId="WW8Num6z2">
    <w:name w:val="WW8Num6z2"/>
    <w:rsid w:val="00053FF7"/>
    <w:rPr>
      <w:sz w:val="24"/>
    </w:rPr>
  </w:style>
  <w:style w:type="character" w:customStyle="1" w:styleId="WW8Num7z1">
    <w:name w:val="WW8Num7z1"/>
    <w:rsid w:val="00053FF7"/>
    <w:rPr>
      <w:rFonts w:ascii="Wingdings" w:hAnsi="Wingdings"/>
    </w:rPr>
  </w:style>
  <w:style w:type="character" w:customStyle="1" w:styleId="WW8Num8z1">
    <w:name w:val="WW8Num8z1"/>
    <w:rsid w:val="00053FF7"/>
    <w:rPr>
      <w:rFonts w:ascii="Courier New" w:hAnsi="Courier New"/>
    </w:rPr>
  </w:style>
  <w:style w:type="character" w:customStyle="1" w:styleId="WW8Num8z3">
    <w:name w:val="WW8Num8z3"/>
    <w:rsid w:val="00053FF7"/>
    <w:rPr>
      <w:rFonts w:ascii="Symbol" w:hAnsi="Symbol"/>
    </w:rPr>
  </w:style>
  <w:style w:type="character" w:customStyle="1" w:styleId="WW8Num9z1">
    <w:name w:val="WW8Num9z1"/>
    <w:rsid w:val="00053FF7"/>
    <w:rPr>
      <w:rFonts w:ascii="Wingdings" w:hAnsi="Wingdings"/>
      <w:sz w:val="24"/>
    </w:rPr>
  </w:style>
  <w:style w:type="character" w:customStyle="1" w:styleId="WW8Num11z0">
    <w:name w:val="WW8Num11z0"/>
    <w:rsid w:val="00053FF7"/>
    <w:rPr>
      <w:rFonts w:ascii="Wingdings" w:hAnsi="Wingdings"/>
    </w:rPr>
  </w:style>
  <w:style w:type="character" w:customStyle="1" w:styleId="WW8Num11z1">
    <w:name w:val="WW8Num11z1"/>
    <w:rsid w:val="00053FF7"/>
    <w:rPr>
      <w:rFonts w:ascii="Courier New" w:hAnsi="Courier New"/>
    </w:rPr>
  </w:style>
  <w:style w:type="character" w:customStyle="1" w:styleId="WW8Num11z3">
    <w:name w:val="WW8Num11z3"/>
    <w:rsid w:val="00053FF7"/>
    <w:rPr>
      <w:rFonts w:ascii="Symbol" w:hAnsi="Symbol"/>
    </w:rPr>
  </w:style>
  <w:style w:type="character" w:customStyle="1" w:styleId="WW8Num12z0">
    <w:name w:val="WW8Num12z0"/>
    <w:rsid w:val="00053FF7"/>
    <w:rPr>
      <w:rFonts w:ascii="Times New Roman" w:hAnsi="Times New Roman"/>
      <w:b/>
      <w:sz w:val="28"/>
    </w:rPr>
  </w:style>
  <w:style w:type="character" w:customStyle="1" w:styleId="WW8Num13z0">
    <w:name w:val="WW8Num13z0"/>
    <w:rsid w:val="00053FF7"/>
    <w:rPr>
      <w:rFonts w:ascii="Wingdings" w:hAnsi="Wingdings"/>
      <w:sz w:val="24"/>
    </w:rPr>
  </w:style>
  <w:style w:type="character" w:customStyle="1" w:styleId="WW8Num13z1">
    <w:name w:val="WW8Num13z1"/>
    <w:rsid w:val="00053FF7"/>
    <w:rPr>
      <w:rFonts w:ascii="Courier New" w:hAnsi="Courier New"/>
    </w:rPr>
  </w:style>
  <w:style w:type="character" w:customStyle="1" w:styleId="WW8Num13z2">
    <w:name w:val="WW8Num13z2"/>
    <w:rsid w:val="00053FF7"/>
    <w:rPr>
      <w:rFonts w:ascii="Wingdings" w:hAnsi="Wingdings"/>
    </w:rPr>
  </w:style>
  <w:style w:type="character" w:customStyle="1" w:styleId="WW8Num13z3">
    <w:name w:val="WW8Num13z3"/>
    <w:rsid w:val="00053FF7"/>
    <w:rPr>
      <w:rFonts w:ascii="Symbol" w:hAnsi="Symbol"/>
    </w:rPr>
  </w:style>
  <w:style w:type="character" w:customStyle="1" w:styleId="WW8Num14z0">
    <w:name w:val="WW8Num14z0"/>
    <w:rsid w:val="00053FF7"/>
    <w:rPr>
      <w:rFonts w:ascii="Wingdings" w:hAnsi="Wingdings"/>
    </w:rPr>
  </w:style>
  <w:style w:type="character" w:customStyle="1" w:styleId="WW8Num14z1">
    <w:name w:val="WW8Num14z1"/>
    <w:rsid w:val="00053FF7"/>
    <w:rPr>
      <w:rFonts w:ascii="Courier New" w:hAnsi="Courier New"/>
    </w:rPr>
  </w:style>
  <w:style w:type="character" w:customStyle="1" w:styleId="WW8Num14z3">
    <w:name w:val="WW8Num14z3"/>
    <w:rsid w:val="00053FF7"/>
    <w:rPr>
      <w:rFonts w:ascii="Symbol" w:hAnsi="Symbol"/>
    </w:rPr>
  </w:style>
  <w:style w:type="character" w:customStyle="1" w:styleId="WW8Num15z1">
    <w:name w:val="WW8Num15z1"/>
    <w:rsid w:val="00053FF7"/>
    <w:rPr>
      <w:rFonts w:ascii="Courier New" w:hAnsi="Courier New"/>
    </w:rPr>
  </w:style>
  <w:style w:type="character" w:customStyle="1" w:styleId="WW8Num15z3">
    <w:name w:val="WW8Num15z3"/>
    <w:rsid w:val="00053FF7"/>
    <w:rPr>
      <w:rFonts w:ascii="Symbol" w:hAnsi="Symbol"/>
    </w:rPr>
  </w:style>
  <w:style w:type="character" w:customStyle="1" w:styleId="WW8Num16z3">
    <w:name w:val="WW8Num16z3"/>
    <w:rsid w:val="00053FF7"/>
    <w:rPr>
      <w:rFonts w:ascii="Symbol" w:hAnsi="Symbol"/>
    </w:rPr>
  </w:style>
  <w:style w:type="character" w:customStyle="1" w:styleId="WW8Num16z4">
    <w:name w:val="WW8Num16z4"/>
    <w:rsid w:val="00053FF7"/>
    <w:rPr>
      <w:rFonts w:ascii="Courier New" w:hAnsi="Courier New"/>
    </w:rPr>
  </w:style>
  <w:style w:type="character" w:customStyle="1" w:styleId="WW8Num17z3">
    <w:name w:val="WW8Num17z3"/>
    <w:rsid w:val="00053FF7"/>
    <w:rPr>
      <w:rFonts w:ascii="Symbol" w:hAnsi="Symbol"/>
    </w:rPr>
  </w:style>
  <w:style w:type="character" w:customStyle="1" w:styleId="WW8Num17z4">
    <w:name w:val="WW8Num17z4"/>
    <w:rsid w:val="00053FF7"/>
    <w:rPr>
      <w:rFonts w:ascii="Courier New" w:hAnsi="Courier New"/>
    </w:rPr>
  </w:style>
  <w:style w:type="character" w:customStyle="1" w:styleId="WW8Num18z0">
    <w:name w:val="WW8Num18z0"/>
    <w:rsid w:val="00053FF7"/>
    <w:rPr>
      <w:rFonts w:ascii="Symbol" w:hAnsi="Symbol"/>
    </w:rPr>
  </w:style>
  <w:style w:type="character" w:customStyle="1" w:styleId="WW8Num18z1">
    <w:name w:val="WW8Num18z1"/>
    <w:rsid w:val="00053FF7"/>
    <w:rPr>
      <w:rFonts w:ascii="Courier New" w:hAnsi="Courier New"/>
    </w:rPr>
  </w:style>
  <w:style w:type="character" w:customStyle="1" w:styleId="WW8Num18z2">
    <w:name w:val="WW8Num18z2"/>
    <w:rsid w:val="00053FF7"/>
    <w:rPr>
      <w:rFonts w:ascii="Wingdings" w:hAnsi="Wingdings"/>
    </w:rPr>
  </w:style>
  <w:style w:type="character" w:customStyle="1" w:styleId="WW8Num20z1">
    <w:name w:val="WW8Num20z1"/>
    <w:rsid w:val="00053FF7"/>
    <w:rPr>
      <w:rFonts w:ascii="Wingdings" w:hAnsi="Wingdings"/>
    </w:rPr>
  </w:style>
  <w:style w:type="character" w:customStyle="1" w:styleId="WW8Num20z2">
    <w:name w:val="WW8Num20z2"/>
    <w:rsid w:val="00053FF7"/>
    <w:rPr>
      <w:sz w:val="24"/>
    </w:rPr>
  </w:style>
  <w:style w:type="character" w:customStyle="1" w:styleId="WW8Num23z0">
    <w:name w:val="WW8Num23z0"/>
    <w:rsid w:val="00053FF7"/>
    <w:rPr>
      <w:rFonts w:ascii="Wingdings" w:hAnsi="Wingdings"/>
    </w:rPr>
  </w:style>
  <w:style w:type="character" w:customStyle="1" w:styleId="WW8Num23z1">
    <w:name w:val="WW8Num23z1"/>
    <w:rsid w:val="00053FF7"/>
    <w:rPr>
      <w:rFonts w:ascii="Courier New" w:hAnsi="Courier New"/>
    </w:rPr>
  </w:style>
  <w:style w:type="character" w:customStyle="1" w:styleId="WW8Num23z3">
    <w:name w:val="WW8Num23z3"/>
    <w:rsid w:val="00053FF7"/>
    <w:rPr>
      <w:rFonts w:ascii="Symbol" w:hAnsi="Symbol"/>
    </w:rPr>
  </w:style>
  <w:style w:type="character" w:customStyle="1" w:styleId="WW8Num24z0">
    <w:name w:val="WW8Num24z0"/>
    <w:rsid w:val="00053FF7"/>
    <w:rPr>
      <w:rFonts w:ascii="Wingdings" w:hAnsi="Wingdings"/>
    </w:rPr>
  </w:style>
  <w:style w:type="character" w:customStyle="1" w:styleId="WW8Num24z1">
    <w:name w:val="WW8Num24z1"/>
    <w:rsid w:val="00053FF7"/>
    <w:rPr>
      <w:rFonts w:ascii="Courier New" w:hAnsi="Courier New"/>
    </w:rPr>
  </w:style>
  <w:style w:type="character" w:customStyle="1" w:styleId="WW8Num24z3">
    <w:name w:val="WW8Num24z3"/>
    <w:rsid w:val="00053FF7"/>
    <w:rPr>
      <w:rFonts w:ascii="Symbol" w:hAnsi="Symbol"/>
    </w:rPr>
  </w:style>
  <w:style w:type="character" w:customStyle="1" w:styleId="Policepardfaut1">
    <w:name w:val="Police par défaut1"/>
    <w:rsid w:val="00053FF7"/>
  </w:style>
  <w:style w:type="character" w:styleId="Numrodepage">
    <w:name w:val="page number"/>
    <w:rsid w:val="00053FF7"/>
    <w:rPr>
      <w:rFonts w:cs="Times New Roman"/>
    </w:rPr>
  </w:style>
  <w:style w:type="character" w:styleId="Lienhypertexte">
    <w:name w:val="Hyperlink"/>
    <w:rsid w:val="00053FF7"/>
    <w:rPr>
      <w:rFonts w:cs="Times New Roman"/>
      <w:color w:val="0000FF"/>
      <w:u w:val="single"/>
    </w:rPr>
  </w:style>
  <w:style w:type="character" w:customStyle="1" w:styleId="StyleGrasComplexeItalique">
    <w:name w:val="Style Gras (Complexe) Italique"/>
    <w:rsid w:val="00053FF7"/>
    <w:rPr>
      <w:rFonts w:ascii="Times New Roman" w:hAnsi="Times New Roman" w:cs="Times New Roman"/>
      <w:b/>
      <w:bCs/>
      <w:iCs/>
      <w:sz w:val="22"/>
    </w:rPr>
  </w:style>
  <w:style w:type="character" w:customStyle="1" w:styleId="Marquedecommentaire1">
    <w:name w:val="Marque de commentaire1"/>
    <w:rsid w:val="00053FF7"/>
    <w:rPr>
      <w:rFonts w:cs="Times New Roman"/>
      <w:sz w:val="16"/>
      <w:szCs w:val="16"/>
    </w:rPr>
  </w:style>
  <w:style w:type="character" w:customStyle="1" w:styleId="StyleArial11ptGras">
    <w:name w:val="Style Arial 11 pt Gras"/>
    <w:rsid w:val="00053FF7"/>
    <w:rPr>
      <w:rFonts w:ascii="Arial" w:hAnsi="Arial" w:cs="Times New Roman"/>
      <w:b/>
      <w:bCs/>
      <w:sz w:val="22"/>
    </w:rPr>
  </w:style>
  <w:style w:type="paragraph" w:customStyle="1" w:styleId="Titre20">
    <w:name w:val="Titre2"/>
    <w:basedOn w:val="Normal"/>
    <w:next w:val="Corpsdetexte"/>
    <w:rsid w:val="00053FF7"/>
    <w:pPr>
      <w:keepNext/>
      <w:spacing w:before="240"/>
    </w:pPr>
    <w:rPr>
      <w:rFonts w:ascii="Arial" w:hAnsi="Arial" w:cs="Tahoma"/>
      <w:sz w:val="28"/>
      <w:szCs w:val="28"/>
    </w:rPr>
  </w:style>
  <w:style w:type="paragraph" w:styleId="Corpsdetexte">
    <w:name w:val="Body Text"/>
    <w:basedOn w:val="Normal"/>
    <w:link w:val="CorpsdetexteCar"/>
    <w:rsid w:val="00053FF7"/>
    <w:pPr>
      <w:spacing w:before="0" w:after="0"/>
      <w:ind w:right="4"/>
    </w:pPr>
    <w:rPr>
      <w:rFonts w:cs="Times New Roman"/>
    </w:rPr>
  </w:style>
  <w:style w:type="character" w:customStyle="1" w:styleId="CorpsdetexteCar">
    <w:name w:val="Corps de texte Car"/>
    <w:link w:val="Corpsdetexte"/>
    <w:rsid w:val="002678F6"/>
    <w:rPr>
      <w:rFonts w:cs="Times"/>
      <w:sz w:val="24"/>
      <w:lang w:eastAsia="ar-SA"/>
    </w:rPr>
  </w:style>
  <w:style w:type="paragraph" w:styleId="Liste">
    <w:name w:val="List"/>
    <w:basedOn w:val="Corpsdetexte"/>
    <w:rsid w:val="00053FF7"/>
    <w:rPr>
      <w:rFonts w:cs="Tahoma"/>
    </w:rPr>
  </w:style>
  <w:style w:type="paragraph" w:customStyle="1" w:styleId="Lgende1">
    <w:name w:val="Légende1"/>
    <w:basedOn w:val="Normal"/>
    <w:next w:val="Normal"/>
    <w:rsid w:val="00053FF7"/>
    <w:pPr>
      <w:spacing w:before="120"/>
      <w:jc w:val="center"/>
    </w:pPr>
    <w:rPr>
      <w:rFonts w:cs="Times New Roman"/>
      <w:b/>
      <w:bCs/>
    </w:rPr>
  </w:style>
  <w:style w:type="paragraph" w:customStyle="1" w:styleId="Rpertoire">
    <w:name w:val="Répertoire"/>
    <w:basedOn w:val="Normal"/>
    <w:rsid w:val="00053FF7"/>
    <w:pPr>
      <w:suppressLineNumbers/>
    </w:pPr>
    <w:rPr>
      <w:rFonts w:cs="Tahoma"/>
    </w:rPr>
  </w:style>
  <w:style w:type="paragraph" w:styleId="Pieddepage">
    <w:name w:val="footer"/>
    <w:basedOn w:val="Normal"/>
    <w:link w:val="PieddepageCar"/>
    <w:rsid w:val="00053FF7"/>
    <w:pPr>
      <w:tabs>
        <w:tab w:val="center" w:pos="4536"/>
        <w:tab w:val="right" w:pos="9072"/>
      </w:tabs>
      <w:spacing w:before="0" w:after="0"/>
    </w:pPr>
    <w:rPr>
      <w:rFonts w:cs="Times New Roman"/>
    </w:rPr>
  </w:style>
  <w:style w:type="character" w:customStyle="1" w:styleId="PieddepageCar">
    <w:name w:val="Pied de page Car"/>
    <w:link w:val="Pieddepage"/>
    <w:rsid w:val="002678F6"/>
    <w:rPr>
      <w:rFonts w:cs="Times"/>
      <w:sz w:val="24"/>
      <w:lang w:eastAsia="ar-SA"/>
    </w:rPr>
  </w:style>
  <w:style w:type="paragraph" w:customStyle="1" w:styleId="WW-Standard">
    <w:name w:val="WW-Standard"/>
    <w:rsid w:val="00053FF7"/>
    <w:pPr>
      <w:suppressAutoHyphens/>
    </w:pPr>
    <w:rPr>
      <w:rFonts w:ascii="Tms Rmn" w:hAnsi="Tms Rmn" w:cs="Tms Rmn"/>
      <w:lang w:eastAsia="ar-SA"/>
    </w:rPr>
  </w:style>
  <w:style w:type="paragraph" w:customStyle="1" w:styleId="secrtariat">
    <w:name w:val="secrétariat"/>
    <w:basedOn w:val="Normal"/>
    <w:rsid w:val="00053FF7"/>
    <w:pPr>
      <w:spacing w:line="360" w:lineRule="atLeast"/>
    </w:pPr>
    <w:rPr>
      <w:rFonts w:ascii="Times" w:hAnsi="Times"/>
    </w:rPr>
  </w:style>
  <w:style w:type="paragraph" w:customStyle="1" w:styleId="Normalcentr1">
    <w:name w:val="Normal centré1"/>
    <w:basedOn w:val="Normal"/>
    <w:rsid w:val="00053FF7"/>
    <w:pPr>
      <w:jc w:val="center"/>
    </w:pPr>
  </w:style>
  <w:style w:type="paragraph" w:customStyle="1" w:styleId="Explorateurdedocument1">
    <w:name w:val="Explorateur de document1"/>
    <w:basedOn w:val="Normal"/>
    <w:rsid w:val="00053FF7"/>
    <w:pPr>
      <w:shd w:val="clear" w:color="auto" w:fill="000080"/>
    </w:pPr>
    <w:rPr>
      <w:rFonts w:ascii="Tahoma" w:hAnsi="Tahoma" w:cs="Tahoma"/>
    </w:rPr>
  </w:style>
  <w:style w:type="paragraph" w:customStyle="1" w:styleId="Corpsdetexte21">
    <w:name w:val="Corps de texte 21"/>
    <w:basedOn w:val="Normal"/>
    <w:rsid w:val="00053FF7"/>
    <w:pPr>
      <w:spacing w:before="240"/>
    </w:pPr>
    <w:rPr>
      <w:rFonts w:cs="Times New Roman"/>
    </w:rPr>
  </w:style>
  <w:style w:type="paragraph" w:styleId="En-tte">
    <w:name w:val="header"/>
    <w:basedOn w:val="Normal"/>
    <w:link w:val="En-tteCar"/>
    <w:rsid w:val="00053FF7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En-tteCar">
    <w:name w:val="En-tête Car"/>
    <w:link w:val="En-tte"/>
    <w:rsid w:val="002678F6"/>
    <w:rPr>
      <w:rFonts w:cs="Times"/>
      <w:sz w:val="24"/>
      <w:lang w:eastAsia="ar-SA"/>
    </w:rPr>
  </w:style>
  <w:style w:type="paragraph" w:styleId="Retraitcorpsdetexte">
    <w:name w:val="Body Text Indent"/>
    <w:basedOn w:val="Normal"/>
    <w:link w:val="RetraitcorpsdetexteCar"/>
    <w:rsid w:val="00053FF7"/>
    <w:pPr>
      <w:ind w:left="360" w:hanging="360"/>
      <w:jc w:val="left"/>
    </w:pPr>
    <w:rPr>
      <w:rFonts w:cs="Times New Roman"/>
    </w:rPr>
  </w:style>
  <w:style w:type="character" w:customStyle="1" w:styleId="RetraitcorpsdetexteCar">
    <w:name w:val="Retrait corps de texte Car"/>
    <w:link w:val="Retraitcorpsdetexte"/>
    <w:rsid w:val="002678F6"/>
    <w:rPr>
      <w:rFonts w:cs="Times"/>
      <w:sz w:val="24"/>
      <w:lang w:eastAsia="ar-SA"/>
    </w:rPr>
  </w:style>
  <w:style w:type="paragraph" w:styleId="Titre">
    <w:name w:val="Title"/>
    <w:basedOn w:val="Normal"/>
    <w:next w:val="Sous-titre"/>
    <w:qFormat/>
    <w:rsid w:val="00053FF7"/>
    <w:pPr>
      <w:pBdr>
        <w:top w:val="single" w:sz="8" w:space="12" w:color="000000"/>
        <w:left w:val="single" w:sz="8" w:space="4" w:color="000000"/>
        <w:bottom w:val="single" w:sz="8" w:space="12" w:color="000000"/>
        <w:right w:val="single" w:sz="8" w:space="4" w:color="000000"/>
      </w:pBdr>
      <w:jc w:val="center"/>
    </w:pPr>
    <w:rPr>
      <w:rFonts w:cs="Times New Roman"/>
      <w:b/>
      <w:bCs/>
      <w:sz w:val="40"/>
      <w:szCs w:val="40"/>
    </w:rPr>
  </w:style>
  <w:style w:type="paragraph" w:styleId="Sous-titre">
    <w:name w:val="Subtitle"/>
    <w:aliases w:val="Titre Car1"/>
    <w:basedOn w:val="Titre20"/>
    <w:next w:val="Corpsdetexte"/>
    <w:link w:val="Sous-titreCar"/>
    <w:qFormat/>
    <w:rsid w:val="00053FF7"/>
    <w:pPr>
      <w:jc w:val="center"/>
    </w:pPr>
    <w:rPr>
      <w:i/>
      <w:iCs/>
    </w:rPr>
  </w:style>
  <w:style w:type="character" w:customStyle="1" w:styleId="TitreCar">
    <w:name w:val="Titre Car"/>
    <w:rsid w:val="002678F6"/>
    <w:rPr>
      <w:rFonts w:ascii="Cambria" w:eastAsia="Times New Roman" w:hAnsi="Cambria" w:cs="Times New Roman"/>
      <w:b/>
      <w:bCs/>
      <w:kern w:val="28"/>
      <w:sz w:val="32"/>
      <w:szCs w:val="32"/>
      <w:lang w:eastAsia="ar-SA"/>
    </w:rPr>
  </w:style>
  <w:style w:type="character" w:customStyle="1" w:styleId="Sous-titreCar">
    <w:name w:val="Sous-titre Car"/>
    <w:aliases w:val="Titre Car1 Car"/>
    <w:link w:val="Sous-titre"/>
    <w:rsid w:val="002678F6"/>
    <w:rPr>
      <w:rFonts w:ascii="Cambria" w:eastAsia="Times New Roman" w:hAnsi="Cambria" w:cs="Times New Roman"/>
      <w:sz w:val="24"/>
      <w:szCs w:val="24"/>
      <w:lang w:eastAsia="ar-SA"/>
    </w:rPr>
  </w:style>
  <w:style w:type="paragraph" w:customStyle="1" w:styleId="Titre1">
    <w:name w:val="Titre1"/>
    <w:basedOn w:val="Titre10"/>
    <w:next w:val="Normal"/>
    <w:rsid w:val="00053FF7"/>
    <w:pPr>
      <w:numPr>
        <w:numId w:val="1"/>
      </w:numPr>
      <w:spacing w:before="120"/>
      <w:jc w:val="both"/>
    </w:pPr>
    <w:rPr>
      <w:b w:val="0"/>
      <w:bCs w:val="0"/>
      <w:sz w:val="28"/>
      <w:szCs w:val="28"/>
    </w:rPr>
  </w:style>
  <w:style w:type="paragraph" w:customStyle="1" w:styleId="StyleTitre1Avant0cmSuspendu063cm">
    <w:name w:val="Style Titre1 + Avant : 0 cm Suspendu : 0.63 cm"/>
    <w:basedOn w:val="Titre1"/>
    <w:rsid w:val="00053FF7"/>
    <w:pPr>
      <w:numPr>
        <w:numId w:val="0"/>
      </w:numPr>
    </w:pPr>
  </w:style>
  <w:style w:type="paragraph" w:styleId="Textedebulles">
    <w:name w:val="Balloon Text"/>
    <w:basedOn w:val="Normal"/>
    <w:link w:val="TextedebullesCar"/>
    <w:rsid w:val="00053FF7"/>
    <w:rPr>
      <w:rFonts w:cs="Times New Roman"/>
      <w:sz w:val="0"/>
      <w:szCs w:val="0"/>
    </w:rPr>
  </w:style>
  <w:style w:type="character" w:customStyle="1" w:styleId="TextedebullesCar">
    <w:name w:val="Texte de bulles Car"/>
    <w:link w:val="Textedebulles"/>
    <w:rsid w:val="002678F6"/>
    <w:rPr>
      <w:rFonts w:cs="Times"/>
      <w:sz w:val="0"/>
      <w:szCs w:val="0"/>
      <w:lang w:eastAsia="ar-SA"/>
    </w:rPr>
  </w:style>
  <w:style w:type="paragraph" w:customStyle="1" w:styleId="StyleArial11ptGauche">
    <w:name w:val="Style Arial 11 pt Gauche"/>
    <w:basedOn w:val="Normal"/>
    <w:rsid w:val="00053FF7"/>
    <w:pPr>
      <w:jc w:val="left"/>
    </w:pPr>
    <w:rPr>
      <w:rFonts w:cs="Times New Roman"/>
    </w:rPr>
  </w:style>
  <w:style w:type="paragraph" w:customStyle="1" w:styleId="StyleArial11ptGauche1">
    <w:name w:val="Style Arial 11 pt Gauche1"/>
    <w:basedOn w:val="Normal"/>
    <w:rsid w:val="00053FF7"/>
    <w:pPr>
      <w:jc w:val="left"/>
    </w:pPr>
    <w:rPr>
      <w:rFonts w:cs="Times New Roman"/>
      <w:sz w:val="22"/>
    </w:rPr>
  </w:style>
  <w:style w:type="paragraph" w:customStyle="1" w:styleId="Commentaire1">
    <w:name w:val="Commentaire1"/>
    <w:basedOn w:val="Normal"/>
    <w:rsid w:val="00053FF7"/>
    <w:pPr>
      <w:spacing w:before="0" w:after="0"/>
      <w:jc w:val="left"/>
    </w:pPr>
    <w:rPr>
      <w:rFonts w:cs="Times New Roman"/>
      <w:sz w:val="20"/>
    </w:rPr>
  </w:style>
  <w:style w:type="paragraph" w:customStyle="1" w:styleId="Style14ptGrasOmbreCentr">
    <w:name w:val="Style 14 pt Gras Ombre Centré"/>
    <w:basedOn w:val="Normal"/>
    <w:rsid w:val="00053FF7"/>
    <w:pPr>
      <w:spacing w:before="0" w:after="0"/>
      <w:jc w:val="center"/>
    </w:pPr>
    <w:rPr>
      <w:rFonts w:cs="Times New Roman"/>
      <w:b/>
      <w:bCs/>
      <w:shadow/>
      <w:sz w:val="28"/>
    </w:rPr>
  </w:style>
  <w:style w:type="paragraph" w:customStyle="1" w:styleId="StyleOmbreCentr">
    <w:name w:val="Style Ombre Centré"/>
    <w:basedOn w:val="Normal"/>
    <w:rsid w:val="00053FF7"/>
    <w:pPr>
      <w:spacing w:before="0" w:after="0"/>
      <w:jc w:val="center"/>
    </w:pPr>
    <w:rPr>
      <w:rFonts w:cs="Times New Roman"/>
      <w:shadow/>
    </w:rPr>
  </w:style>
  <w:style w:type="paragraph" w:customStyle="1" w:styleId="Contenudetableau">
    <w:name w:val="Contenu de tableau"/>
    <w:basedOn w:val="Normal"/>
    <w:rsid w:val="00053FF7"/>
    <w:pPr>
      <w:suppressLineNumbers/>
    </w:pPr>
  </w:style>
  <w:style w:type="paragraph" w:customStyle="1" w:styleId="Titredetableau">
    <w:name w:val="Titre de tableau"/>
    <w:basedOn w:val="Contenudetableau"/>
    <w:rsid w:val="00053FF7"/>
    <w:pPr>
      <w:jc w:val="center"/>
    </w:pPr>
    <w:rPr>
      <w:b/>
      <w:bCs/>
    </w:rPr>
  </w:style>
  <w:style w:type="paragraph" w:customStyle="1" w:styleId="Contenuducadre">
    <w:name w:val="Contenu du cadre"/>
    <w:basedOn w:val="Corpsdetexte"/>
    <w:rsid w:val="00053FF7"/>
  </w:style>
  <w:style w:type="character" w:styleId="Accentuation">
    <w:name w:val="Emphasis"/>
    <w:qFormat/>
    <w:rsid w:val="001B2772"/>
    <w:rPr>
      <w:rFonts w:cs="Times New Roman"/>
      <w:i/>
      <w:iCs/>
    </w:rPr>
  </w:style>
  <w:style w:type="paragraph" w:styleId="Paragraphedeliste">
    <w:name w:val="List Paragraph"/>
    <w:basedOn w:val="Normal"/>
    <w:qFormat/>
    <w:rsid w:val="00305D56"/>
    <w:pPr>
      <w:suppressAutoHyphens w:val="0"/>
      <w:spacing w:before="0" w:after="200" w:line="276" w:lineRule="auto"/>
      <w:ind w:left="720"/>
      <w:contextualSpacing/>
      <w:jc w:val="left"/>
    </w:pPr>
    <w:rPr>
      <w:rFonts w:ascii="Calibri" w:eastAsia="Calibri" w:hAnsi="Calibri" w:cs="Times New Roman"/>
      <w:sz w:val="22"/>
      <w:szCs w:val="22"/>
      <w:lang w:eastAsia="en-US"/>
    </w:rPr>
  </w:style>
  <w:style w:type="table" w:styleId="Grilledutableau">
    <w:name w:val="Table Grid"/>
    <w:basedOn w:val="TableauNormal"/>
    <w:rsid w:val="003142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z-Hautduformulaire">
    <w:name w:val="HTML Top of Form"/>
    <w:basedOn w:val="Normal"/>
    <w:next w:val="Normal"/>
    <w:link w:val="z-HautduformulaireCar"/>
    <w:hidden/>
    <w:rsid w:val="00E37B29"/>
    <w:pPr>
      <w:pBdr>
        <w:bottom w:val="single" w:sz="6" w:space="1" w:color="auto"/>
      </w:pBdr>
      <w:suppressAutoHyphens w:val="0"/>
      <w:spacing w:before="0" w:after="0"/>
      <w:jc w:val="center"/>
    </w:pPr>
    <w:rPr>
      <w:rFonts w:ascii="Arial" w:hAnsi="Arial" w:cs="Times New Roman"/>
      <w:vanish/>
      <w:sz w:val="16"/>
      <w:szCs w:val="16"/>
    </w:rPr>
  </w:style>
  <w:style w:type="character" w:customStyle="1" w:styleId="z-HautduformulaireCar">
    <w:name w:val="z-Haut du formulaire Car"/>
    <w:link w:val="z-Hautduformulaire"/>
    <w:rsid w:val="00E37B29"/>
    <w:rPr>
      <w:rFonts w:ascii="Arial" w:hAnsi="Arial" w:cs="Arial"/>
      <w:vanish/>
      <w:sz w:val="16"/>
      <w:szCs w:val="16"/>
    </w:rPr>
  </w:style>
  <w:style w:type="paragraph" w:styleId="z-Basduformulaire">
    <w:name w:val="HTML Bottom of Form"/>
    <w:basedOn w:val="Normal"/>
    <w:next w:val="Normal"/>
    <w:link w:val="z-BasduformulaireCar"/>
    <w:hidden/>
    <w:rsid w:val="00E37B29"/>
    <w:pPr>
      <w:pBdr>
        <w:top w:val="single" w:sz="6" w:space="1" w:color="auto"/>
      </w:pBdr>
      <w:suppressAutoHyphens w:val="0"/>
      <w:spacing w:before="0" w:after="0"/>
      <w:jc w:val="center"/>
    </w:pPr>
    <w:rPr>
      <w:rFonts w:ascii="Arial" w:hAnsi="Arial" w:cs="Times New Roman"/>
      <w:vanish/>
      <w:sz w:val="16"/>
      <w:szCs w:val="16"/>
    </w:rPr>
  </w:style>
  <w:style w:type="character" w:customStyle="1" w:styleId="z-BasduformulaireCar">
    <w:name w:val="z-Bas du formulaire Car"/>
    <w:link w:val="z-Basduformulaire"/>
    <w:rsid w:val="00E37B29"/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rsid w:val="00E37B29"/>
    <w:pPr>
      <w:suppressAutoHyphens w:val="0"/>
      <w:spacing w:before="100" w:beforeAutospacing="1" w:after="100" w:afterAutospacing="1"/>
      <w:jc w:val="left"/>
    </w:pPr>
    <w:rPr>
      <w:rFonts w:cs="Times New Roman"/>
      <w:szCs w:val="24"/>
      <w:lang w:eastAsia="fr-FR"/>
    </w:rPr>
  </w:style>
  <w:style w:type="paragraph" w:styleId="AdresseHTML">
    <w:name w:val="HTML Address"/>
    <w:basedOn w:val="Normal"/>
    <w:link w:val="AdresseHTMLCar"/>
    <w:rsid w:val="00E37B29"/>
    <w:pPr>
      <w:suppressAutoHyphens w:val="0"/>
      <w:spacing w:before="0" w:after="0"/>
      <w:jc w:val="left"/>
    </w:pPr>
    <w:rPr>
      <w:rFonts w:cs="Times New Roman"/>
      <w:i/>
      <w:iCs/>
      <w:szCs w:val="24"/>
    </w:rPr>
  </w:style>
  <w:style w:type="character" w:customStyle="1" w:styleId="AdresseHTMLCar">
    <w:name w:val="Adresse HTML Car"/>
    <w:link w:val="AdresseHTML"/>
    <w:rsid w:val="00E37B29"/>
    <w:rPr>
      <w:i/>
      <w:iCs/>
      <w:sz w:val="24"/>
      <w:szCs w:val="24"/>
    </w:rPr>
  </w:style>
  <w:style w:type="character" w:styleId="lev">
    <w:name w:val="Strong"/>
    <w:qFormat/>
    <w:rsid w:val="00B41C55"/>
    <w:rPr>
      <w:b/>
      <w:bCs/>
    </w:rPr>
  </w:style>
  <w:style w:type="character" w:customStyle="1" w:styleId="titrestyle3">
    <w:name w:val="titre_style3"/>
    <w:basedOn w:val="Policepardfaut"/>
    <w:rsid w:val="00B41C55"/>
  </w:style>
  <w:style w:type="paragraph" w:styleId="PrformatHTML">
    <w:name w:val="HTML Preformatted"/>
    <w:basedOn w:val="Normal"/>
    <w:link w:val="PrformatHTMLCar"/>
    <w:rsid w:val="001803A7"/>
    <w:rPr>
      <w:rFonts w:ascii="Courier New" w:hAnsi="Courier New" w:cs="Times New Roman"/>
      <w:sz w:val="20"/>
    </w:rPr>
  </w:style>
  <w:style w:type="character" w:customStyle="1" w:styleId="PrformatHTMLCar">
    <w:name w:val="Préformaté HTML Car"/>
    <w:link w:val="PrformatHTML"/>
    <w:rsid w:val="001803A7"/>
    <w:rPr>
      <w:rFonts w:ascii="Courier New" w:hAnsi="Courier New" w:cs="Courier New"/>
      <w:lang w:eastAsia="ar-SA"/>
    </w:rPr>
  </w:style>
  <w:style w:type="paragraph" w:styleId="Retraitcorpsdetexte3">
    <w:name w:val="Body Text Indent 3"/>
    <w:basedOn w:val="Normal"/>
    <w:link w:val="Retraitcorpsdetexte3Car"/>
    <w:rsid w:val="00D3680E"/>
    <w:pPr>
      <w:ind w:left="283"/>
    </w:pPr>
    <w:rPr>
      <w:rFonts w:cs="Times New Roman"/>
      <w:sz w:val="16"/>
      <w:szCs w:val="16"/>
    </w:rPr>
  </w:style>
  <w:style w:type="character" w:customStyle="1" w:styleId="Retraitcorpsdetexte3Car">
    <w:name w:val="Retrait corps de texte 3 Car"/>
    <w:link w:val="Retraitcorpsdetexte3"/>
    <w:rsid w:val="00D3680E"/>
    <w:rPr>
      <w:rFonts w:cs="Times"/>
      <w:sz w:val="16"/>
      <w:szCs w:val="16"/>
      <w:lang w:eastAsia="ar-SA"/>
    </w:rPr>
  </w:style>
  <w:style w:type="paragraph" w:styleId="Sansinterligne">
    <w:name w:val="No Spacing"/>
    <w:basedOn w:val="Normal"/>
    <w:qFormat/>
    <w:rsid w:val="00CF4C3A"/>
    <w:pPr>
      <w:keepNext/>
      <w:numPr>
        <w:ilvl w:val="1"/>
        <w:numId w:val="6"/>
      </w:numPr>
      <w:outlineLvl w:val="1"/>
    </w:pPr>
    <w:rPr>
      <w:rFonts w:ascii="Verdana" w:eastAsia="MS Gothic" w:hAnsi="Verdana"/>
    </w:rPr>
  </w:style>
  <w:style w:type="paragraph" w:customStyle="1" w:styleId="Default">
    <w:name w:val="Default"/>
    <w:rsid w:val="00CF4C3A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Lienhypertextesuivivisit">
    <w:name w:val="FollowedHyperlink"/>
    <w:rsid w:val="00CF4C3A"/>
    <w:rPr>
      <w:color w:val="800080"/>
      <w:u w:val="single"/>
    </w:rPr>
  </w:style>
  <w:style w:type="character" w:customStyle="1" w:styleId="SansinterligneCar">
    <w:name w:val="Sans interligne Car"/>
    <w:rsid w:val="00CF4C3A"/>
    <w:rPr>
      <w:rFonts w:ascii="Calibri" w:eastAsia="Times New Roman" w:hAnsi="Calibri" w:cs="Times New Roman"/>
      <w:lang w:eastAsia="fr-FR"/>
    </w:rPr>
  </w:style>
  <w:style w:type="paragraph" w:styleId="Corpsdetexte3">
    <w:name w:val="Body Text 3"/>
    <w:basedOn w:val="Normal"/>
    <w:rsid w:val="00D803E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bine.castano@u-bordeaux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770</Words>
  <Characters>4239</Characters>
  <Application>Microsoft Office Word</Application>
  <DocSecurity>0</DocSecurity>
  <Lines>35</Lines>
  <Paragraphs>9</Paragraphs>
  <ScaleCrop>false</ScaleCrop>
  <Company>ubx1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Université  BORDEAUX 1</dc:title>
  <dc:creator>arcbio</dc:creator>
  <cp:lastModifiedBy>Sacha Duperret</cp:lastModifiedBy>
  <cp:revision>67</cp:revision>
  <cp:lastPrinted>2013-01-18T10:04:00Z</cp:lastPrinted>
  <dcterms:created xsi:type="dcterms:W3CDTF">2018-03-22T15:09:00Z</dcterms:created>
  <dcterms:modified xsi:type="dcterms:W3CDTF">2022-05-22T15:26:00Z</dcterms:modified>
</cp:coreProperties>
</file>