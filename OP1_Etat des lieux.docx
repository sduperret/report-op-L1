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B8FF0ED" w14:textId="77777777" w:rsidR="00835B20" w:rsidRDefault="00235261" w:rsidP="00235261">
      <w:pPr>
        <w:jc w:val="center"/>
        <w:rPr>
          <w:rFonts w:ascii="Calibri" w:hAnsi="Calibri" w:cs="Arial"/>
          <w:b/>
          <w:bCs/>
          <w:sz w:val="28"/>
          <w:szCs w:val="28"/>
        </w:rPr>
      </w:pPr>
      <w:r>
        <w:rPr>
          <w:rFonts w:ascii="Calibri" w:hAnsi="Calibri" w:cs="Arial"/>
          <w:b/>
          <w:bCs/>
          <w:sz w:val="28"/>
          <w:szCs w:val="28"/>
        </w:rPr>
        <w:t>UE OPL1 Licence Sciences et technologies</w:t>
      </w:r>
    </w:p>
    <w:p w14:paraId="4B8FF0EE" w14:textId="7EA53B3B" w:rsidR="00835B20" w:rsidRPr="00BB0674" w:rsidRDefault="000705F4" w:rsidP="00835B20">
      <w:pPr>
        <w:spacing w:before="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W&lt;</w:t>
      </w:r>
      <w:r w:rsidR="009422B9" w:rsidRPr="00BB0674">
        <w:rPr>
          <w:rFonts w:ascii="Calibri" w:hAnsi="Calibri" w:cs="Calibri"/>
          <w:b/>
          <w:bCs/>
          <w:sz w:val="22"/>
          <w:szCs w:val="22"/>
        </w:rPr>
        <w:t>FICHE « ÉTAT DES LIEUX » (aide pour rédaction de la partie « </w:t>
      </w:r>
      <w:r w:rsidR="009422B9" w:rsidRPr="00BB0674">
        <w:rPr>
          <w:rFonts w:ascii="Calibri" w:hAnsi="Calibri" w:cs="Calibri"/>
          <w:b/>
          <w:bCs/>
          <w:i/>
          <w:sz w:val="22"/>
          <w:szCs w:val="22"/>
        </w:rPr>
        <w:t>Introduction</w:t>
      </w:r>
      <w:r w:rsidR="009422B9" w:rsidRPr="00BB0674">
        <w:rPr>
          <w:rFonts w:ascii="Calibri" w:hAnsi="Calibri" w:cs="Calibri"/>
          <w:b/>
          <w:bCs/>
          <w:sz w:val="22"/>
          <w:szCs w:val="22"/>
        </w:rPr>
        <w:t> »)</w:t>
      </w:r>
    </w:p>
    <w:p w14:paraId="71EA2575" w14:textId="77777777" w:rsidR="00E728FA" w:rsidRDefault="00E728FA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0F1" w14:textId="410BA5B2" w:rsidR="00835B20" w:rsidRPr="00BB0674" w:rsidRDefault="009422B9" w:rsidP="00835B20">
      <w:pPr>
        <w:spacing w:before="0" w:after="0"/>
        <w:jc w:val="left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B0674">
        <w:rPr>
          <w:rFonts w:ascii="Calibri" w:hAnsi="Calibri" w:cs="Calibri"/>
          <w:b/>
          <w:bCs/>
          <w:i/>
          <w:iCs/>
          <w:sz w:val="22"/>
          <w:szCs w:val="22"/>
        </w:rPr>
        <w:t>Le thème que j’ai choisi :</w:t>
      </w:r>
      <w:r w:rsidR="00C31233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C31233">
        <w:rPr>
          <w:rFonts w:ascii="Calibri" w:hAnsi="Calibri" w:cs="Calibri"/>
          <w:i/>
          <w:iCs/>
          <w:sz w:val="22"/>
          <w:szCs w:val="22"/>
        </w:rPr>
        <w:t>métier qui mêle</w:t>
      </w:r>
      <w:r w:rsidRPr="00BB0674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857EEE" w:rsidRPr="00575EEF">
        <w:rPr>
          <w:rFonts w:ascii="Calibri" w:hAnsi="Calibri" w:cs="Calibri"/>
          <w:i/>
          <w:iCs/>
          <w:sz w:val="22"/>
          <w:szCs w:val="22"/>
        </w:rPr>
        <w:t>informatique &amp; médecine</w:t>
      </w:r>
      <w:r w:rsidR="00192C8A">
        <w:rPr>
          <w:rFonts w:ascii="Calibri" w:hAnsi="Calibri" w:cs="Calibri"/>
          <w:i/>
          <w:iCs/>
          <w:sz w:val="22"/>
          <w:szCs w:val="22"/>
        </w:rPr>
        <w:t> ;</w:t>
      </w:r>
    </w:p>
    <w:p w14:paraId="4B8FF0F2" w14:textId="1C1BE420" w:rsidR="00835B20" w:rsidRPr="00575EEF" w:rsidRDefault="009422B9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 w:rsidRPr="00BB0674">
        <w:rPr>
          <w:rFonts w:ascii="Calibri" w:hAnsi="Calibri" w:cs="Calibri"/>
          <w:b/>
          <w:bCs/>
          <w:sz w:val="22"/>
          <w:szCs w:val="22"/>
        </w:rPr>
        <w:t>Pourquoi j’ai choisi ce thème </w:t>
      </w:r>
      <w:r w:rsidRPr="00575EEF">
        <w:rPr>
          <w:rFonts w:ascii="Calibri" w:hAnsi="Calibri" w:cs="Calibri"/>
          <w:sz w:val="22"/>
          <w:szCs w:val="22"/>
        </w:rPr>
        <w:t>:</w:t>
      </w:r>
      <w:r w:rsidR="0029529A" w:rsidRPr="00575EEF">
        <w:rPr>
          <w:rFonts w:ascii="Calibri" w:hAnsi="Calibri" w:cs="Calibri"/>
          <w:sz w:val="22"/>
          <w:szCs w:val="22"/>
        </w:rPr>
        <w:t xml:space="preserve"> je pense m’orienter vers cette branche </w:t>
      </w:r>
      <w:r w:rsidR="00A510A3" w:rsidRPr="00575EEF">
        <w:rPr>
          <w:rFonts w:ascii="Calibri" w:hAnsi="Calibri" w:cs="Calibri"/>
          <w:sz w:val="22"/>
          <w:szCs w:val="22"/>
        </w:rPr>
        <w:t>professionnelle</w:t>
      </w:r>
      <w:r w:rsidR="00192C8A">
        <w:rPr>
          <w:rFonts w:ascii="Calibri" w:hAnsi="Calibri" w:cs="Calibri"/>
          <w:sz w:val="22"/>
          <w:szCs w:val="22"/>
        </w:rPr>
        <w:t> ;</w:t>
      </w:r>
    </w:p>
    <w:p w14:paraId="4B8FF0F3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0F5" w14:textId="4F4ED4CE" w:rsidR="00835B20" w:rsidRPr="00575EEF" w:rsidRDefault="009422B9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 w:rsidRPr="00BB0674">
        <w:rPr>
          <w:rFonts w:ascii="Calibri" w:hAnsi="Calibri" w:cs="Calibri"/>
          <w:b/>
          <w:bCs/>
          <w:sz w:val="22"/>
          <w:szCs w:val="22"/>
        </w:rPr>
        <w:t>Quelles sont les informations dont vous disposez sur :</w:t>
      </w:r>
      <w:r w:rsidR="0031238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1238F" w:rsidRPr="00575EEF">
        <w:rPr>
          <w:rFonts w:ascii="Calibri" w:hAnsi="Calibri" w:cs="Calibri"/>
          <w:sz w:val="22"/>
          <w:szCs w:val="22"/>
        </w:rPr>
        <w:t>développeur informatique dans le domaine de la santé</w:t>
      </w:r>
      <w:r w:rsidR="00192C8A">
        <w:rPr>
          <w:rFonts w:ascii="Calibri" w:hAnsi="Calibri" w:cs="Calibri"/>
          <w:sz w:val="22"/>
          <w:szCs w:val="22"/>
        </w:rPr>
        <w:t> ;</w:t>
      </w:r>
    </w:p>
    <w:p w14:paraId="4B8FF0F6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0F7" w14:textId="570C0346" w:rsidR="00835B20" w:rsidRPr="00575EEF" w:rsidRDefault="009422B9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 w:rsidRPr="00BB0674">
        <w:rPr>
          <w:rFonts w:ascii="Calibri" w:hAnsi="Calibri" w:cs="Calibri"/>
          <w:b/>
          <w:bCs/>
          <w:sz w:val="22"/>
          <w:szCs w:val="22"/>
        </w:rPr>
        <w:t xml:space="preserve">Les études (niveau , filières, types d’établissement) : </w:t>
      </w:r>
      <w:r w:rsidR="0031238F" w:rsidRPr="00575EEF">
        <w:rPr>
          <w:rFonts w:ascii="Calibri" w:hAnsi="Calibri" w:cs="Calibri"/>
          <w:sz w:val="22"/>
          <w:szCs w:val="22"/>
        </w:rPr>
        <w:t>Bac+5, master informatique (image &amp; son ou génie logiciel), université publique</w:t>
      </w:r>
      <w:r w:rsidR="00192C8A">
        <w:rPr>
          <w:rFonts w:ascii="Calibri" w:hAnsi="Calibri" w:cs="Calibri"/>
          <w:sz w:val="22"/>
          <w:szCs w:val="22"/>
        </w:rPr>
        <w:t> ;</w:t>
      </w:r>
    </w:p>
    <w:p w14:paraId="4B8FF0F8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0FB" w14:textId="56B82CD1" w:rsidR="00835B20" w:rsidRPr="00575EEF" w:rsidRDefault="009422B9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 w:rsidRPr="00BB0674">
        <w:rPr>
          <w:rFonts w:ascii="Calibri" w:hAnsi="Calibri" w:cs="Calibri"/>
          <w:b/>
          <w:bCs/>
          <w:sz w:val="22"/>
          <w:szCs w:val="22"/>
        </w:rPr>
        <w:t xml:space="preserve">Les débouchés (secteur d’activité, nombre de postes, localisation géographique , …) : </w:t>
      </w:r>
      <w:r w:rsidR="00F4391C" w:rsidRPr="00575EEF">
        <w:rPr>
          <w:rFonts w:ascii="Calibri" w:hAnsi="Calibri" w:cs="Calibri"/>
          <w:sz w:val="22"/>
          <w:szCs w:val="22"/>
        </w:rPr>
        <w:t>ingénieur de formation dans un établissement public ou privé</w:t>
      </w:r>
      <w:r w:rsidR="00192C8A">
        <w:rPr>
          <w:rFonts w:ascii="Calibri" w:hAnsi="Calibri" w:cs="Calibri"/>
          <w:sz w:val="22"/>
          <w:szCs w:val="22"/>
        </w:rPr>
        <w:t> ;</w:t>
      </w:r>
    </w:p>
    <w:p w14:paraId="4B8FF0FC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0FF" w14:textId="6CFEACBE" w:rsidR="00835B20" w:rsidRPr="00575EEF" w:rsidRDefault="009422B9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 w:rsidRPr="00BB0674">
        <w:rPr>
          <w:rFonts w:ascii="Calibri" w:hAnsi="Calibri" w:cs="Calibri"/>
          <w:b/>
          <w:bCs/>
          <w:sz w:val="22"/>
          <w:szCs w:val="22"/>
        </w:rPr>
        <w:t>Le salaire </w:t>
      </w:r>
      <w:r w:rsidRPr="00575EEF">
        <w:rPr>
          <w:rFonts w:ascii="Calibri" w:hAnsi="Calibri" w:cs="Calibri"/>
          <w:sz w:val="22"/>
          <w:szCs w:val="22"/>
        </w:rPr>
        <w:t xml:space="preserve">: </w:t>
      </w:r>
      <w:r w:rsidR="00575EEF">
        <w:rPr>
          <w:rFonts w:ascii="Calibri" w:hAnsi="Calibri" w:cs="Calibri"/>
          <w:sz w:val="22"/>
          <w:szCs w:val="22"/>
        </w:rPr>
        <w:t>30</w:t>
      </w:r>
      <w:r w:rsidR="00F4391C" w:rsidRPr="00575EEF">
        <w:rPr>
          <w:rFonts w:ascii="Calibri" w:hAnsi="Calibri" w:cs="Calibri"/>
          <w:sz w:val="22"/>
          <w:szCs w:val="22"/>
        </w:rPr>
        <w:t xml:space="preserve">00€ débutant </w:t>
      </w:r>
      <w:r w:rsidR="00713547" w:rsidRPr="00575EEF">
        <w:rPr>
          <w:rFonts w:ascii="Calibri" w:hAnsi="Calibri" w:cs="Calibri"/>
          <w:sz w:val="22"/>
          <w:szCs w:val="22"/>
        </w:rPr>
        <w:t>en privé, 2K€</w:t>
      </w:r>
      <w:r w:rsidR="002626BA" w:rsidRPr="00575EEF">
        <w:rPr>
          <w:rFonts w:ascii="Calibri" w:hAnsi="Calibri" w:cs="Calibri"/>
          <w:sz w:val="22"/>
          <w:szCs w:val="22"/>
        </w:rPr>
        <w:t xml:space="preserve"> (catégorie A)</w:t>
      </w:r>
      <w:r w:rsidR="00713547" w:rsidRPr="00575EEF">
        <w:rPr>
          <w:rFonts w:ascii="Calibri" w:hAnsi="Calibri" w:cs="Calibri"/>
          <w:sz w:val="22"/>
          <w:szCs w:val="22"/>
        </w:rPr>
        <w:t xml:space="preserve"> dans le public (cnrs par exemple)</w:t>
      </w:r>
      <w:r w:rsidR="00192C8A">
        <w:rPr>
          <w:rFonts w:ascii="Calibri" w:hAnsi="Calibri" w:cs="Calibri"/>
          <w:sz w:val="22"/>
          <w:szCs w:val="22"/>
        </w:rPr>
        <w:t> ;</w:t>
      </w:r>
    </w:p>
    <w:p w14:paraId="4B8FF100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01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02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03" w14:textId="77777777" w:rsidR="00835B20" w:rsidRPr="00BB0674" w:rsidRDefault="009422B9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  <w:r w:rsidRPr="00BB0674">
        <w:rPr>
          <w:rFonts w:ascii="Calibri" w:hAnsi="Calibri" w:cs="Calibri"/>
          <w:b/>
          <w:bCs/>
          <w:sz w:val="22"/>
          <w:szCs w:val="22"/>
        </w:rPr>
        <w:t xml:space="preserve">Les activités et  les responsabilités quotidiennes ? </w:t>
      </w:r>
    </w:p>
    <w:p w14:paraId="4B8FF104" w14:textId="361C59A6" w:rsidR="00835B20" w:rsidRPr="00F56FF9" w:rsidRDefault="00713547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 w:rsidRPr="00F56FF9">
        <w:rPr>
          <w:rFonts w:ascii="Calibri" w:hAnsi="Calibri" w:cs="Calibri"/>
          <w:sz w:val="22"/>
          <w:szCs w:val="22"/>
        </w:rPr>
        <w:t xml:space="preserve">Développement de solutions pour répondre à des demandes et problèmes identifiés au préalable, </w:t>
      </w:r>
      <w:r w:rsidR="00A833A1" w:rsidRPr="00F56FF9">
        <w:rPr>
          <w:rFonts w:ascii="Calibri" w:hAnsi="Calibri" w:cs="Calibri"/>
          <w:sz w:val="22"/>
          <w:szCs w:val="22"/>
        </w:rPr>
        <w:t>identification de ces problèmes et conceptualisation de solutions</w:t>
      </w:r>
      <w:r w:rsidR="00192C8A">
        <w:rPr>
          <w:rFonts w:ascii="Calibri" w:hAnsi="Calibri" w:cs="Calibri"/>
          <w:sz w:val="22"/>
          <w:szCs w:val="22"/>
        </w:rPr>
        <w:t> ;</w:t>
      </w:r>
    </w:p>
    <w:p w14:paraId="4B8FF105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06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07" w14:textId="77777777" w:rsidR="00835B20" w:rsidRPr="00BB0674" w:rsidRDefault="009422B9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  <w:r w:rsidRPr="00BB0674">
        <w:rPr>
          <w:rFonts w:ascii="Calibri" w:hAnsi="Calibri" w:cs="Calibri"/>
          <w:b/>
          <w:bCs/>
          <w:sz w:val="22"/>
          <w:szCs w:val="22"/>
        </w:rPr>
        <w:t>L’évolution au cours de la carrière :</w:t>
      </w:r>
    </w:p>
    <w:p w14:paraId="4B8FF108" w14:textId="736FFCE9" w:rsidR="00835B20" w:rsidRPr="00F56FF9" w:rsidRDefault="002626BA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 w:rsidRPr="00F56FF9">
        <w:rPr>
          <w:rFonts w:ascii="Calibri" w:hAnsi="Calibri" w:cs="Calibri"/>
          <w:sz w:val="22"/>
          <w:szCs w:val="22"/>
        </w:rPr>
        <w:t>Public : promotion interne</w:t>
      </w:r>
      <w:r w:rsidR="00F56FF9">
        <w:rPr>
          <w:rFonts w:ascii="Calibri" w:hAnsi="Calibri" w:cs="Calibri"/>
          <w:sz w:val="22"/>
          <w:szCs w:val="22"/>
        </w:rPr>
        <w:t>, concours</w:t>
      </w:r>
      <w:r w:rsidR="002A0D40" w:rsidRPr="00F56FF9">
        <w:rPr>
          <w:rFonts w:ascii="Calibri" w:hAnsi="Calibri" w:cs="Calibri"/>
          <w:sz w:val="22"/>
          <w:szCs w:val="22"/>
        </w:rPr>
        <w:t> ; privé : promotion, management, chef d’équipe/de projet/de produit</w:t>
      </w:r>
      <w:r w:rsidR="00192C8A">
        <w:rPr>
          <w:rFonts w:ascii="Calibri" w:hAnsi="Calibri" w:cs="Calibri"/>
          <w:sz w:val="22"/>
          <w:szCs w:val="22"/>
        </w:rPr>
        <w:t> ;</w:t>
      </w:r>
    </w:p>
    <w:p w14:paraId="4B8FF109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0A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0B" w14:textId="77777777" w:rsidR="00835B20" w:rsidRPr="00BB0674" w:rsidRDefault="009422B9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  <w:r w:rsidRPr="00BB0674">
        <w:rPr>
          <w:rFonts w:ascii="Calibri" w:hAnsi="Calibri" w:cs="Calibri"/>
          <w:b/>
          <w:bCs/>
          <w:sz w:val="22"/>
          <w:szCs w:val="22"/>
        </w:rPr>
        <w:t xml:space="preserve">Les compétences professionnelles et qualités personnelles requises : </w:t>
      </w:r>
    </w:p>
    <w:p w14:paraId="4B8FF10C" w14:textId="6D164B78" w:rsidR="00835B20" w:rsidRPr="006D244F" w:rsidRDefault="002A0D40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Compétences professionnelles : </w:t>
      </w:r>
      <w:r w:rsidR="00443DA5" w:rsidRPr="006D244F">
        <w:rPr>
          <w:rFonts w:ascii="Calibri" w:hAnsi="Calibri" w:cs="Calibri"/>
          <w:sz w:val="22"/>
          <w:szCs w:val="22"/>
        </w:rPr>
        <w:t>hard skills informatique, auto-formation, stages (expériences préalables donc)</w:t>
      </w:r>
      <w:r w:rsidR="00192C8A">
        <w:rPr>
          <w:rFonts w:ascii="Calibri" w:hAnsi="Calibri" w:cs="Calibri"/>
          <w:sz w:val="22"/>
          <w:szCs w:val="22"/>
        </w:rPr>
        <w:t> ;</w:t>
      </w:r>
    </w:p>
    <w:p w14:paraId="0C073478" w14:textId="544F867E" w:rsidR="00443DA5" w:rsidRPr="006D244F" w:rsidRDefault="00443DA5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Compétences personnelles </w:t>
      </w:r>
      <w:r w:rsidRPr="006D244F">
        <w:rPr>
          <w:rFonts w:ascii="Calibri" w:hAnsi="Calibri" w:cs="Calibri"/>
          <w:sz w:val="22"/>
          <w:szCs w:val="22"/>
        </w:rPr>
        <w:t>: soft skills comme travail d’équipe, « débrouillard », « bidouilleur » , et bien d’autres</w:t>
      </w:r>
      <w:r w:rsidR="00192C8A">
        <w:rPr>
          <w:rFonts w:ascii="Calibri" w:hAnsi="Calibri" w:cs="Calibri"/>
          <w:sz w:val="22"/>
          <w:szCs w:val="22"/>
        </w:rPr>
        <w:t> ;;</w:t>
      </w:r>
    </w:p>
    <w:p w14:paraId="4B8FF10D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0E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0F" w14:textId="77777777" w:rsidR="00835B20" w:rsidRPr="00BB0674" w:rsidRDefault="009422B9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  <w:r w:rsidRPr="00BB0674">
        <w:rPr>
          <w:rFonts w:ascii="Calibri" w:hAnsi="Calibri" w:cs="Calibri"/>
          <w:b/>
          <w:bCs/>
          <w:sz w:val="22"/>
          <w:szCs w:val="22"/>
        </w:rPr>
        <w:t>Quelles sont les informations qui vous manquent :</w:t>
      </w:r>
    </w:p>
    <w:p w14:paraId="4B8FF110" w14:textId="10EA99C2" w:rsidR="00835B20" w:rsidRPr="006D244F" w:rsidRDefault="00E255EE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 w:rsidRPr="006D244F">
        <w:rPr>
          <w:rFonts w:ascii="Calibri" w:hAnsi="Calibri" w:cs="Calibri"/>
          <w:sz w:val="22"/>
          <w:szCs w:val="22"/>
        </w:rPr>
        <w:t>Quel stack de technologie est à connaître (le langage de programmation particulier, les logiciels, …)</w:t>
      </w:r>
      <w:r w:rsidR="00192C8A">
        <w:rPr>
          <w:rFonts w:ascii="Calibri" w:hAnsi="Calibri" w:cs="Calibri"/>
          <w:sz w:val="22"/>
          <w:szCs w:val="22"/>
        </w:rPr>
        <w:t> ;</w:t>
      </w:r>
    </w:p>
    <w:p w14:paraId="4B8FF111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12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13" w14:textId="77777777" w:rsidR="00835B20" w:rsidRPr="00BB0674" w:rsidRDefault="009422B9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  <w:r w:rsidRPr="00BB0674">
        <w:rPr>
          <w:rFonts w:ascii="Calibri" w:hAnsi="Calibri" w:cs="Calibri"/>
          <w:b/>
          <w:bCs/>
          <w:sz w:val="22"/>
          <w:szCs w:val="22"/>
        </w:rPr>
        <w:t>Quelles sont les contraintes/difficultés à prévoir :</w:t>
      </w:r>
    </w:p>
    <w:p w14:paraId="4B8FF114" w14:textId="3E899374" w:rsidR="00835B20" w:rsidRPr="006D244F" w:rsidRDefault="00E255EE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 w:rsidRPr="006D244F">
        <w:rPr>
          <w:rFonts w:ascii="Calibri" w:hAnsi="Calibri" w:cs="Calibri"/>
          <w:sz w:val="22"/>
          <w:szCs w:val="22"/>
        </w:rPr>
        <w:t xml:space="preserve">Entrer dans le monde pour avoir une première expérience, se mettre à niveau suivant l’évolution des technologies, </w:t>
      </w:r>
      <w:r w:rsidR="00A3391C" w:rsidRPr="006D244F">
        <w:rPr>
          <w:rFonts w:ascii="Calibri" w:hAnsi="Calibri" w:cs="Calibri"/>
          <w:sz w:val="22"/>
          <w:szCs w:val="22"/>
        </w:rPr>
        <w:t>soucis psycho-pathologiques face aux écrans toute la journée…</w:t>
      </w:r>
      <w:r w:rsidR="00192C8A">
        <w:rPr>
          <w:rFonts w:ascii="Calibri" w:hAnsi="Calibri" w:cs="Calibri"/>
          <w:sz w:val="22"/>
          <w:szCs w:val="22"/>
        </w:rPr>
        <w:t> </w:t>
      </w:r>
    </w:p>
    <w:p w14:paraId="4B8FF115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16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17" w14:textId="77777777" w:rsidR="00835B20" w:rsidRPr="00BB0674" w:rsidRDefault="009422B9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  <w:r w:rsidRPr="00BB0674">
        <w:rPr>
          <w:rFonts w:ascii="Calibri" w:hAnsi="Calibri" w:cs="Calibri"/>
          <w:b/>
          <w:bCs/>
          <w:sz w:val="22"/>
          <w:szCs w:val="22"/>
        </w:rPr>
        <w:t>Quels sont vos atouts :</w:t>
      </w:r>
    </w:p>
    <w:p w14:paraId="4B8FF118" w14:textId="4745A3AD" w:rsidR="00835B20" w:rsidRPr="006D244F" w:rsidRDefault="00991BF0" w:rsidP="00835B20">
      <w:pPr>
        <w:spacing w:before="0" w:after="0"/>
        <w:jc w:val="left"/>
        <w:rPr>
          <w:rFonts w:ascii="Calibri" w:hAnsi="Calibri" w:cs="Calibri"/>
          <w:sz w:val="22"/>
          <w:szCs w:val="22"/>
        </w:rPr>
      </w:pPr>
      <w:r w:rsidRPr="006D244F">
        <w:rPr>
          <w:rFonts w:ascii="Calibri" w:hAnsi="Calibri" w:cs="Calibri"/>
          <w:sz w:val="22"/>
          <w:szCs w:val="22"/>
        </w:rPr>
        <w:t>Motivation, volonté de bien faire, travail d’équipe mais autonome, …</w:t>
      </w:r>
      <w:r w:rsidR="00FC7F10" w:rsidRPr="006D244F">
        <w:rPr>
          <w:rFonts w:ascii="Calibri" w:hAnsi="Calibri" w:cs="Calibri"/>
          <w:sz w:val="22"/>
          <w:szCs w:val="22"/>
        </w:rPr>
        <w:t xml:space="preserve"> </w:t>
      </w:r>
      <w:r w:rsidRPr="006D244F">
        <w:rPr>
          <w:rFonts w:ascii="Calibri" w:hAnsi="Calibri" w:cs="Calibri"/>
          <w:sz w:val="22"/>
          <w:szCs w:val="22"/>
        </w:rPr>
        <w:t xml:space="preserve"> </w:t>
      </w:r>
    </w:p>
    <w:p w14:paraId="4B8FF119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1A" w14:textId="77777777" w:rsidR="00835B20" w:rsidRPr="00BB0674" w:rsidRDefault="00322362" w:rsidP="00835B20">
      <w:pPr>
        <w:spacing w:before="0" w:after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B8FF11B" w14:textId="77777777" w:rsidR="00235261" w:rsidRPr="00235261" w:rsidRDefault="009422B9" w:rsidP="00235261">
      <w:pPr>
        <w:spacing w:before="0" w:after="0"/>
        <w:jc w:val="left"/>
        <w:rPr>
          <w:rFonts w:ascii="Calibri" w:hAnsi="Calibri" w:cs="Calibri"/>
          <w:b/>
          <w:bCs/>
          <w:i/>
          <w:sz w:val="22"/>
          <w:szCs w:val="22"/>
        </w:rPr>
      </w:pPr>
      <w:r w:rsidRPr="00BB0674">
        <w:rPr>
          <w:rFonts w:ascii="Calibri" w:hAnsi="Calibri" w:cs="Calibri"/>
          <w:b/>
          <w:bCs/>
          <w:i/>
          <w:sz w:val="22"/>
          <w:szCs w:val="22"/>
        </w:rPr>
        <w:t>Les questions que vous vous posez (et auxquelles ce travail va essayer de répondre) :</w:t>
      </w:r>
    </w:p>
    <w:p w14:paraId="4B8FF11C" w14:textId="0A0912E9" w:rsidR="00835B20" w:rsidRPr="00297919" w:rsidRDefault="00FC7F10" w:rsidP="00835B20">
      <w:pPr>
        <w:spacing w:before="0" w:after="0"/>
        <w:rPr>
          <w:rFonts w:cs="Arial"/>
          <w:szCs w:val="22"/>
        </w:rPr>
      </w:pPr>
      <w:r>
        <w:rPr>
          <w:rFonts w:ascii="Calibri" w:hAnsi="Calibri"/>
        </w:rPr>
        <w:t>J’ai déjà fait pas mal de recherches, j’espère découvrir des aspects auxquels je n’ai pas encore pensé, ou pour lesquels je n’avais pas encore de réponse</w:t>
      </w:r>
      <w:r w:rsidR="00D33722">
        <w:rPr>
          <w:rFonts w:ascii="Calibri" w:hAnsi="Calibri"/>
        </w:rPr>
        <w:t>(s)</w:t>
      </w:r>
      <w:r w:rsidR="00192C8A">
        <w:rPr>
          <w:rFonts w:ascii="Calibri" w:hAnsi="Calibri"/>
        </w:rPr>
        <w:t> ;</w:t>
      </w:r>
    </w:p>
    <w:sectPr w:rsidR="00835B20" w:rsidRPr="00297919" w:rsidSect="00835B20">
      <w:footerReference w:type="even" r:id="rId7"/>
      <w:footerReference w:type="default" r:id="rId8"/>
      <w:footnotePr>
        <w:pos w:val="beneathText"/>
      </w:footnotePr>
      <w:type w:val="continuous"/>
      <w:pgSz w:w="11905" w:h="16837" w:code="9"/>
      <w:pgMar w:top="1021" w:right="1021" w:bottom="1021" w:left="1021" w:header="1077" w:footer="567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B492C" w14:textId="77777777" w:rsidR="00322362" w:rsidRDefault="00322362">
      <w:r>
        <w:separator/>
      </w:r>
    </w:p>
  </w:endnote>
  <w:endnote w:type="continuationSeparator" w:id="0">
    <w:p w14:paraId="0409FA63" w14:textId="77777777" w:rsidR="00322362" w:rsidRDefault="00322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bertus Extra 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FF121" w14:textId="77777777" w:rsidR="00835B20" w:rsidRDefault="00B6129D" w:rsidP="00835B20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9422B9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235261">
      <w:rPr>
        <w:rStyle w:val="Numrodepage"/>
        <w:noProof/>
      </w:rPr>
      <w:t>4</w:t>
    </w:r>
    <w:r>
      <w:rPr>
        <w:rStyle w:val="Numrodepage"/>
      </w:rPr>
      <w:fldChar w:fldCharType="end"/>
    </w:r>
  </w:p>
  <w:p w14:paraId="4B8FF122" w14:textId="77777777" w:rsidR="00835B20" w:rsidRDefault="00322362" w:rsidP="00835B2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FF123" w14:textId="77777777" w:rsidR="00835B20" w:rsidRDefault="00B6129D" w:rsidP="00835B20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9422B9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945364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4B8FF124" w14:textId="77777777" w:rsidR="00835B20" w:rsidRDefault="00322362" w:rsidP="00835B20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1F797" w14:textId="77777777" w:rsidR="00322362" w:rsidRDefault="00322362">
      <w:r>
        <w:separator/>
      </w:r>
    </w:p>
  </w:footnote>
  <w:footnote w:type="continuationSeparator" w:id="0">
    <w:p w14:paraId="1A427AD4" w14:textId="77777777" w:rsidR="00322362" w:rsidRDefault="00322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7D6DC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Sansinterligne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"/>
      <w:lvlJc w:val="left"/>
      <w:pPr>
        <w:tabs>
          <w:tab w:val="num" w:pos="2061"/>
        </w:tabs>
        <w:ind w:left="2061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4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7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0" w15:restartNumberingAfterBreak="0">
    <w:nsid w:val="0000000C"/>
    <w:multiLevelType w:val="multilevel"/>
    <w:tmpl w:val="0000000C"/>
    <w:name w:val="WW8Num12"/>
    <w:lvl w:ilvl="0">
      <w:start w:val="1"/>
      <w:numFmt w:val="decimal"/>
      <w:suff w:val="nothing"/>
      <w:lvlText w:val="%1-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  <w:b/>
        <w:i w:val="0"/>
        <w:sz w:val="24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hAnsi="Times New Roman" w:cs="Times New Roman"/>
        <w:b/>
        <w:i/>
        <w:sz w:val="24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0000000D"/>
    <w:multiLevelType w:val="single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2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3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4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5" w15:restartNumberingAfterBreak="0">
    <w:nsid w:val="00000011"/>
    <w:multiLevelType w:val="multilevel"/>
    <w:tmpl w:val="00000011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ascii="Wingdings" w:hAnsi="Wingdings" w:cs="Times New Roman"/>
        <w:sz w:val="24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ascii="Times New Roman" w:hAnsi="Times New Roman" w:cs="Times New Roman"/>
        <w:b/>
        <w:i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6" w15:restartNumberingAfterBreak="0">
    <w:nsid w:val="12864849"/>
    <w:multiLevelType w:val="singleLevel"/>
    <w:tmpl w:val="C92C3A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1EE15544"/>
    <w:multiLevelType w:val="hybridMultilevel"/>
    <w:tmpl w:val="AED00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F79EC"/>
    <w:multiLevelType w:val="hybridMultilevel"/>
    <w:tmpl w:val="D44C1514"/>
    <w:lvl w:ilvl="0" w:tplc="2BBE6FBA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  <w:b w:val="0"/>
        <w:color w:val="auto"/>
        <w:sz w:val="20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9" w15:restartNumberingAfterBreak="0">
    <w:nsid w:val="26D27DC7"/>
    <w:multiLevelType w:val="hybridMultilevel"/>
    <w:tmpl w:val="2ED2B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072B52"/>
    <w:multiLevelType w:val="hybridMultilevel"/>
    <w:tmpl w:val="7B8874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813AA"/>
    <w:multiLevelType w:val="hybridMultilevel"/>
    <w:tmpl w:val="0AA608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8E67F6"/>
    <w:multiLevelType w:val="singleLevel"/>
    <w:tmpl w:val="040C0001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5505A8B"/>
    <w:multiLevelType w:val="multilevel"/>
    <w:tmpl w:val="16D416F8"/>
    <w:lvl w:ilvl="0">
      <w:start w:val="1"/>
      <w:numFmt w:val="bullet"/>
      <w:lvlText w:val=""/>
      <w:lvlJc w:val="left"/>
      <w:pPr>
        <w:tabs>
          <w:tab w:val="num" w:pos="360"/>
        </w:tabs>
        <w:ind w:left="340" w:hanging="340"/>
      </w:pPr>
      <w:rPr>
        <w:rFonts w:ascii="Wingdings 2" w:hAnsi="Wingdings 2" w:hint="default"/>
        <w:sz w:val="18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2787F6F"/>
    <w:multiLevelType w:val="hybridMultilevel"/>
    <w:tmpl w:val="7FBEFA26"/>
    <w:lvl w:ilvl="0" w:tplc="0E6E0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6E5F63"/>
    <w:multiLevelType w:val="hybridMultilevel"/>
    <w:tmpl w:val="82F8D56C"/>
    <w:lvl w:ilvl="0" w:tplc="06FA1C8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lbertus Extra Bold" w:eastAsia="Times New Roman" w:hAnsi="Albertus Extra Bold" w:cs="Albertus Extra Bold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1E4C87"/>
    <w:multiLevelType w:val="hybridMultilevel"/>
    <w:tmpl w:val="98B87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1E62EF"/>
    <w:multiLevelType w:val="hybridMultilevel"/>
    <w:tmpl w:val="1336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A01C92"/>
    <w:multiLevelType w:val="hybridMultilevel"/>
    <w:tmpl w:val="1D64C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D50786"/>
    <w:multiLevelType w:val="hybridMultilevel"/>
    <w:tmpl w:val="7FDEC4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595B73"/>
    <w:multiLevelType w:val="hybridMultilevel"/>
    <w:tmpl w:val="4E06B6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270FA6"/>
    <w:multiLevelType w:val="hybridMultilevel"/>
    <w:tmpl w:val="23E6AA64"/>
    <w:lvl w:ilvl="0" w:tplc="ADDA128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343695">
    <w:abstractNumId w:val="15"/>
  </w:num>
  <w:num w:numId="2" w16cid:durableId="1725786271">
    <w:abstractNumId w:val="26"/>
  </w:num>
  <w:num w:numId="3" w16cid:durableId="1881553482">
    <w:abstractNumId w:val="28"/>
  </w:num>
  <w:num w:numId="4" w16cid:durableId="1161429103">
    <w:abstractNumId w:val="19"/>
  </w:num>
  <w:num w:numId="5" w16cid:durableId="789398111">
    <w:abstractNumId w:val="24"/>
  </w:num>
  <w:num w:numId="6" w16cid:durableId="533152572">
    <w:abstractNumId w:val="0"/>
  </w:num>
  <w:num w:numId="7" w16cid:durableId="63991979">
    <w:abstractNumId w:val="25"/>
  </w:num>
  <w:num w:numId="8" w16cid:durableId="1954168836">
    <w:abstractNumId w:val="31"/>
  </w:num>
  <w:num w:numId="9" w16cid:durableId="493836624">
    <w:abstractNumId w:val="29"/>
  </w:num>
  <w:num w:numId="10" w16cid:durableId="1197500129">
    <w:abstractNumId w:val="20"/>
  </w:num>
  <w:num w:numId="11" w16cid:durableId="256404092">
    <w:abstractNumId w:val="30"/>
  </w:num>
  <w:num w:numId="12" w16cid:durableId="1256404445">
    <w:abstractNumId w:val="17"/>
  </w:num>
  <w:num w:numId="13" w16cid:durableId="807474847">
    <w:abstractNumId w:val="27"/>
  </w:num>
  <w:num w:numId="14" w16cid:durableId="633606752">
    <w:abstractNumId w:val="16"/>
  </w:num>
  <w:num w:numId="15" w16cid:durableId="1914853850">
    <w:abstractNumId w:val="22"/>
  </w:num>
  <w:num w:numId="16" w16cid:durableId="1984113652">
    <w:abstractNumId w:val="21"/>
  </w:num>
  <w:num w:numId="17" w16cid:durableId="1872765106">
    <w:abstractNumId w:val="18"/>
  </w:num>
  <w:num w:numId="18" w16cid:durableId="1265263902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35B"/>
    <w:rsid w:val="000705F4"/>
    <w:rsid w:val="000B535B"/>
    <w:rsid w:val="00192C8A"/>
    <w:rsid w:val="002276CA"/>
    <w:rsid w:val="00227DFA"/>
    <w:rsid w:val="00235261"/>
    <w:rsid w:val="002626BA"/>
    <w:rsid w:val="0029529A"/>
    <w:rsid w:val="002A0D40"/>
    <w:rsid w:val="0031238F"/>
    <w:rsid w:val="00322362"/>
    <w:rsid w:val="00432513"/>
    <w:rsid w:val="00443DA5"/>
    <w:rsid w:val="00485D81"/>
    <w:rsid w:val="00575EEF"/>
    <w:rsid w:val="006D244F"/>
    <w:rsid w:val="00713547"/>
    <w:rsid w:val="007360A3"/>
    <w:rsid w:val="007F2FFF"/>
    <w:rsid w:val="00857EEE"/>
    <w:rsid w:val="009422B9"/>
    <w:rsid w:val="00945364"/>
    <w:rsid w:val="00991BF0"/>
    <w:rsid w:val="00A3391C"/>
    <w:rsid w:val="00A510A3"/>
    <w:rsid w:val="00A833A1"/>
    <w:rsid w:val="00B6129D"/>
    <w:rsid w:val="00C31233"/>
    <w:rsid w:val="00CE7BD7"/>
    <w:rsid w:val="00D30EF1"/>
    <w:rsid w:val="00D33722"/>
    <w:rsid w:val="00E255EE"/>
    <w:rsid w:val="00E4372A"/>
    <w:rsid w:val="00E728FA"/>
    <w:rsid w:val="00EF63B2"/>
    <w:rsid w:val="00F16F04"/>
    <w:rsid w:val="00F4391C"/>
    <w:rsid w:val="00F56FF9"/>
    <w:rsid w:val="00FC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6,#b4f400,#fde26f,#10bde0,#fcc836,#ddd"/>
    </o:shapedefaults>
    <o:shapelayout v:ext="edit">
      <o:idmap v:ext="edit" data="1"/>
    </o:shapelayout>
  </w:shapeDefaults>
  <w:decimalSymbol w:val=","/>
  <w:listSeparator w:val=";"/>
  <w14:docId w14:val="4B8FF0ED"/>
  <w15:docId w15:val="{763149C9-3875-498E-AF80-8F68A355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3FF7"/>
    <w:pPr>
      <w:suppressAutoHyphens/>
      <w:spacing w:before="60" w:after="120"/>
      <w:jc w:val="both"/>
    </w:pPr>
    <w:rPr>
      <w:rFonts w:cs="Times"/>
      <w:sz w:val="24"/>
      <w:lang w:eastAsia="ar-SA"/>
    </w:rPr>
  </w:style>
  <w:style w:type="paragraph" w:styleId="Titre10">
    <w:name w:val="heading 1"/>
    <w:basedOn w:val="Normal"/>
    <w:next w:val="Normal"/>
    <w:link w:val="Titre1Car"/>
    <w:qFormat/>
    <w:rsid w:val="00053FF7"/>
    <w:pPr>
      <w:keepNext/>
      <w:pBdr>
        <w:bottom w:val="single" w:sz="4" w:space="31" w:color="000000"/>
      </w:pBdr>
      <w:jc w:val="center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053FF7"/>
    <w:pPr>
      <w:keepNext/>
      <w:ind w:right="-17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053FF7"/>
    <w:pPr>
      <w:keepNext/>
      <w:spacing w:line="360" w:lineRule="auto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qFormat/>
    <w:rsid w:val="00053FF7"/>
    <w:pPr>
      <w:keepNext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053FF7"/>
    <w:pPr>
      <w:keepNext/>
      <w:pBdr>
        <w:top w:val="single" w:sz="4" w:space="0" w:color="000000" w:shadow="1"/>
        <w:left w:val="single" w:sz="4" w:space="0" w:color="000000" w:shadow="1"/>
        <w:bottom w:val="single" w:sz="4" w:space="0" w:color="000000" w:shadow="1"/>
        <w:right w:val="single" w:sz="4" w:space="0" w:color="000000" w:shadow="1"/>
      </w:pBdr>
      <w:spacing w:before="240" w:line="480" w:lineRule="atLeast"/>
      <w:ind w:left="1120" w:right="1120"/>
      <w:jc w:val="center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053FF7"/>
    <w:pPr>
      <w:keepNext/>
      <w:outlineLvl w:val="5"/>
    </w:pPr>
    <w:rPr>
      <w:rFonts w:ascii="Calibri" w:hAnsi="Calibri" w:cs="Times New Roman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053FF7"/>
    <w:pPr>
      <w:keepNext/>
      <w:jc w:val="center"/>
      <w:outlineLvl w:val="6"/>
    </w:pPr>
    <w:rPr>
      <w:rFonts w:ascii="Calibri" w:hAnsi="Calibri" w:cs="Times New Roman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0"/>
    <w:rsid w:val="002678F6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character" w:customStyle="1" w:styleId="Titre2Car">
    <w:name w:val="Titre 2 Car"/>
    <w:link w:val="Titre2"/>
    <w:rsid w:val="002678F6"/>
    <w:rPr>
      <w:rFonts w:ascii="Cambria" w:eastAsia="Times New Roman" w:hAnsi="Cambria" w:cs="Times New Roman"/>
      <w:b/>
      <w:bCs/>
      <w:i/>
      <w:iCs/>
      <w:sz w:val="28"/>
      <w:szCs w:val="28"/>
      <w:lang w:eastAsia="ar-SA"/>
    </w:rPr>
  </w:style>
  <w:style w:type="character" w:customStyle="1" w:styleId="Titre3Car">
    <w:name w:val="Titre 3 Car"/>
    <w:link w:val="Titre3"/>
    <w:rsid w:val="002678F6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character" w:customStyle="1" w:styleId="Titre4Car">
    <w:name w:val="Titre 4 Car"/>
    <w:link w:val="Titre4"/>
    <w:rsid w:val="002678F6"/>
    <w:rPr>
      <w:rFonts w:ascii="Calibri" w:eastAsia="Times New Roman" w:hAnsi="Calibri" w:cs="Times New Roman"/>
      <w:b/>
      <w:bCs/>
      <w:sz w:val="28"/>
      <w:szCs w:val="28"/>
      <w:lang w:eastAsia="ar-SA"/>
    </w:rPr>
  </w:style>
  <w:style w:type="character" w:customStyle="1" w:styleId="Titre5Car">
    <w:name w:val="Titre 5 Car"/>
    <w:link w:val="Titre5"/>
    <w:rsid w:val="002678F6"/>
    <w:rPr>
      <w:rFonts w:ascii="Calibri" w:eastAsia="Times New Roman" w:hAnsi="Calibri" w:cs="Times New Roman"/>
      <w:b/>
      <w:bCs/>
      <w:i/>
      <w:iCs/>
      <w:sz w:val="26"/>
      <w:szCs w:val="26"/>
      <w:lang w:eastAsia="ar-SA"/>
    </w:rPr>
  </w:style>
  <w:style w:type="character" w:customStyle="1" w:styleId="Titre6Car">
    <w:name w:val="Titre 6 Car"/>
    <w:link w:val="Titre6"/>
    <w:rsid w:val="002678F6"/>
    <w:rPr>
      <w:rFonts w:ascii="Calibri" w:eastAsia="Times New Roman" w:hAnsi="Calibri" w:cs="Times New Roman"/>
      <w:b/>
      <w:bCs/>
      <w:sz w:val="22"/>
      <w:szCs w:val="22"/>
      <w:lang w:eastAsia="ar-SA"/>
    </w:rPr>
  </w:style>
  <w:style w:type="character" w:customStyle="1" w:styleId="Titre7Car">
    <w:name w:val="Titre 7 Car"/>
    <w:link w:val="Titre7"/>
    <w:rsid w:val="002678F6"/>
    <w:rPr>
      <w:rFonts w:ascii="Calibri" w:eastAsia="Times New Roman" w:hAnsi="Calibri" w:cs="Times New Roman"/>
      <w:sz w:val="24"/>
      <w:szCs w:val="24"/>
      <w:lang w:eastAsia="ar-SA"/>
    </w:rPr>
  </w:style>
  <w:style w:type="character" w:customStyle="1" w:styleId="WW8Num1z0">
    <w:name w:val="WW8Num1z0"/>
    <w:rsid w:val="00053FF7"/>
    <w:rPr>
      <w:rFonts w:ascii="Symbol" w:hAnsi="Symbol"/>
    </w:rPr>
  </w:style>
  <w:style w:type="character" w:customStyle="1" w:styleId="WW8Num2z0">
    <w:name w:val="WW8Num2z0"/>
    <w:rsid w:val="00053FF7"/>
    <w:rPr>
      <w:rFonts w:ascii="Symbol" w:hAnsi="Symbol"/>
    </w:rPr>
  </w:style>
  <w:style w:type="character" w:customStyle="1" w:styleId="WW8Num4z0">
    <w:name w:val="WW8Num4z0"/>
    <w:rsid w:val="00053FF7"/>
    <w:rPr>
      <w:rFonts w:ascii="Symbol" w:hAnsi="Symbol"/>
    </w:rPr>
  </w:style>
  <w:style w:type="character" w:customStyle="1" w:styleId="WW8Num5z0">
    <w:name w:val="WW8Num5z0"/>
    <w:rsid w:val="00053FF7"/>
    <w:rPr>
      <w:rFonts w:ascii="Wingdings" w:hAnsi="Wingdings"/>
    </w:rPr>
  </w:style>
  <w:style w:type="character" w:customStyle="1" w:styleId="WW8Num6z0">
    <w:name w:val="WW8Num6z0"/>
    <w:rsid w:val="00053FF7"/>
    <w:rPr>
      <w:rFonts w:ascii="Times New Roman" w:hAnsi="Times New Roman"/>
      <w:sz w:val="24"/>
    </w:rPr>
  </w:style>
  <w:style w:type="character" w:customStyle="1" w:styleId="WW8Num7z0">
    <w:name w:val="WW8Num7z0"/>
    <w:rsid w:val="00053FF7"/>
    <w:rPr>
      <w:rFonts w:ascii="Wingdings" w:hAnsi="Wingdings"/>
    </w:rPr>
  </w:style>
  <w:style w:type="character" w:customStyle="1" w:styleId="WW8Num8z0">
    <w:name w:val="WW8Num8z0"/>
    <w:rsid w:val="00053FF7"/>
    <w:rPr>
      <w:rFonts w:ascii="Wingdings" w:hAnsi="Wingdings"/>
    </w:rPr>
  </w:style>
  <w:style w:type="character" w:customStyle="1" w:styleId="WW8Num9z0">
    <w:name w:val="WW8Num9z0"/>
    <w:rsid w:val="00053FF7"/>
    <w:rPr>
      <w:rFonts w:ascii="Wingdings" w:hAnsi="Wingdings"/>
    </w:rPr>
  </w:style>
  <w:style w:type="character" w:customStyle="1" w:styleId="WW8Num9z3">
    <w:name w:val="WW8Num9z3"/>
    <w:rsid w:val="00053FF7"/>
    <w:rPr>
      <w:rFonts w:ascii="Symbol" w:hAnsi="Symbol"/>
    </w:rPr>
  </w:style>
  <w:style w:type="character" w:customStyle="1" w:styleId="WW8Num9z4">
    <w:name w:val="WW8Num9z4"/>
    <w:rsid w:val="00053FF7"/>
    <w:rPr>
      <w:rFonts w:ascii="Courier New" w:hAnsi="Courier New"/>
    </w:rPr>
  </w:style>
  <w:style w:type="character" w:customStyle="1" w:styleId="WW8Num10z0">
    <w:name w:val="WW8Num10z0"/>
    <w:rsid w:val="00053FF7"/>
    <w:rPr>
      <w:rFonts w:ascii="Wingdings" w:hAnsi="Wingdings"/>
    </w:rPr>
  </w:style>
  <w:style w:type="character" w:customStyle="1" w:styleId="WW8Num10z1">
    <w:name w:val="WW8Num10z1"/>
    <w:rsid w:val="00053FF7"/>
    <w:rPr>
      <w:rFonts w:ascii="Courier New" w:hAnsi="Courier New"/>
    </w:rPr>
  </w:style>
  <w:style w:type="character" w:customStyle="1" w:styleId="WW8Num10z3">
    <w:name w:val="WW8Num10z3"/>
    <w:rsid w:val="00053FF7"/>
    <w:rPr>
      <w:rFonts w:ascii="Symbol" w:hAnsi="Symbol"/>
    </w:rPr>
  </w:style>
  <w:style w:type="character" w:customStyle="1" w:styleId="WW8Num10z4">
    <w:name w:val="WW8Num10z4"/>
    <w:rsid w:val="00053FF7"/>
    <w:rPr>
      <w:rFonts w:ascii="Courier New" w:hAnsi="Courier New"/>
    </w:rPr>
  </w:style>
  <w:style w:type="character" w:customStyle="1" w:styleId="WW8Num12z1">
    <w:name w:val="WW8Num12z1"/>
    <w:rsid w:val="00053FF7"/>
    <w:rPr>
      <w:rFonts w:ascii="Times New Roman" w:hAnsi="Times New Roman"/>
      <w:b/>
      <w:sz w:val="24"/>
    </w:rPr>
  </w:style>
  <w:style w:type="character" w:customStyle="1" w:styleId="WW8Num12z2">
    <w:name w:val="WW8Num12z2"/>
    <w:rsid w:val="00053FF7"/>
    <w:rPr>
      <w:rFonts w:ascii="Times New Roman" w:hAnsi="Times New Roman"/>
      <w:b/>
      <w:i/>
      <w:sz w:val="24"/>
    </w:rPr>
  </w:style>
  <w:style w:type="character" w:customStyle="1" w:styleId="WW8Num15z0">
    <w:name w:val="WW8Num15z0"/>
    <w:rsid w:val="00053FF7"/>
    <w:rPr>
      <w:rFonts w:ascii="Wingdings" w:hAnsi="Wingdings"/>
    </w:rPr>
  </w:style>
  <w:style w:type="character" w:customStyle="1" w:styleId="WW8Num16z0">
    <w:name w:val="WW8Num16z0"/>
    <w:rsid w:val="00053FF7"/>
    <w:rPr>
      <w:rFonts w:ascii="Wingdings" w:hAnsi="Wingdings"/>
    </w:rPr>
  </w:style>
  <w:style w:type="character" w:customStyle="1" w:styleId="WW8Num17z0">
    <w:name w:val="WW8Num17z0"/>
    <w:rsid w:val="00053FF7"/>
    <w:rPr>
      <w:rFonts w:ascii="Wingdings" w:hAnsi="Wingdings"/>
    </w:rPr>
  </w:style>
  <w:style w:type="character" w:customStyle="1" w:styleId="WW8Num17z1">
    <w:name w:val="WW8Num17z1"/>
    <w:rsid w:val="00053FF7"/>
    <w:rPr>
      <w:rFonts w:ascii="Wingdings" w:hAnsi="Wingdings"/>
      <w:sz w:val="24"/>
    </w:rPr>
  </w:style>
  <w:style w:type="character" w:customStyle="1" w:styleId="WW8Num17z2">
    <w:name w:val="WW8Num17z2"/>
    <w:rsid w:val="00053FF7"/>
    <w:rPr>
      <w:rFonts w:ascii="Times New Roman" w:hAnsi="Times New Roman"/>
      <w:b/>
      <w:i/>
      <w:sz w:val="24"/>
    </w:rPr>
  </w:style>
  <w:style w:type="character" w:customStyle="1" w:styleId="Absatz-Standardschriftart">
    <w:name w:val="Absatz-Standardschriftart"/>
    <w:rsid w:val="00053FF7"/>
  </w:style>
  <w:style w:type="character" w:customStyle="1" w:styleId="WW8Num3z0">
    <w:name w:val="WW8Num3z0"/>
    <w:rsid w:val="00053FF7"/>
    <w:rPr>
      <w:rFonts w:ascii="Wingdings" w:hAnsi="Wingdings"/>
    </w:rPr>
  </w:style>
  <w:style w:type="character" w:customStyle="1" w:styleId="WW8Num5z1">
    <w:name w:val="WW8Num5z1"/>
    <w:rsid w:val="00053FF7"/>
    <w:rPr>
      <w:rFonts w:ascii="Courier New" w:hAnsi="Courier New"/>
    </w:rPr>
  </w:style>
  <w:style w:type="character" w:customStyle="1" w:styleId="WW8Num5z3">
    <w:name w:val="WW8Num5z3"/>
    <w:rsid w:val="00053FF7"/>
    <w:rPr>
      <w:rFonts w:ascii="Symbol" w:hAnsi="Symbol"/>
    </w:rPr>
  </w:style>
  <w:style w:type="character" w:customStyle="1" w:styleId="WW8Num6z1">
    <w:name w:val="WW8Num6z1"/>
    <w:rsid w:val="00053FF7"/>
    <w:rPr>
      <w:rFonts w:ascii="Wingdings" w:hAnsi="Wingdings"/>
    </w:rPr>
  </w:style>
  <w:style w:type="character" w:customStyle="1" w:styleId="WW8Num6z2">
    <w:name w:val="WW8Num6z2"/>
    <w:rsid w:val="00053FF7"/>
    <w:rPr>
      <w:sz w:val="24"/>
    </w:rPr>
  </w:style>
  <w:style w:type="character" w:customStyle="1" w:styleId="WW8Num7z1">
    <w:name w:val="WW8Num7z1"/>
    <w:rsid w:val="00053FF7"/>
    <w:rPr>
      <w:rFonts w:ascii="Wingdings" w:hAnsi="Wingdings"/>
    </w:rPr>
  </w:style>
  <w:style w:type="character" w:customStyle="1" w:styleId="WW8Num8z1">
    <w:name w:val="WW8Num8z1"/>
    <w:rsid w:val="00053FF7"/>
    <w:rPr>
      <w:rFonts w:ascii="Courier New" w:hAnsi="Courier New"/>
    </w:rPr>
  </w:style>
  <w:style w:type="character" w:customStyle="1" w:styleId="WW8Num8z3">
    <w:name w:val="WW8Num8z3"/>
    <w:rsid w:val="00053FF7"/>
    <w:rPr>
      <w:rFonts w:ascii="Symbol" w:hAnsi="Symbol"/>
    </w:rPr>
  </w:style>
  <w:style w:type="character" w:customStyle="1" w:styleId="WW8Num9z1">
    <w:name w:val="WW8Num9z1"/>
    <w:rsid w:val="00053FF7"/>
    <w:rPr>
      <w:rFonts w:ascii="Wingdings" w:hAnsi="Wingdings"/>
      <w:sz w:val="24"/>
    </w:rPr>
  </w:style>
  <w:style w:type="character" w:customStyle="1" w:styleId="WW8Num11z0">
    <w:name w:val="WW8Num11z0"/>
    <w:rsid w:val="00053FF7"/>
    <w:rPr>
      <w:rFonts w:ascii="Wingdings" w:hAnsi="Wingdings"/>
    </w:rPr>
  </w:style>
  <w:style w:type="character" w:customStyle="1" w:styleId="WW8Num11z1">
    <w:name w:val="WW8Num11z1"/>
    <w:rsid w:val="00053FF7"/>
    <w:rPr>
      <w:rFonts w:ascii="Courier New" w:hAnsi="Courier New"/>
    </w:rPr>
  </w:style>
  <w:style w:type="character" w:customStyle="1" w:styleId="WW8Num11z3">
    <w:name w:val="WW8Num11z3"/>
    <w:rsid w:val="00053FF7"/>
    <w:rPr>
      <w:rFonts w:ascii="Symbol" w:hAnsi="Symbol"/>
    </w:rPr>
  </w:style>
  <w:style w:type="character" w:customStyle="1" w:styleId="WW8Num12z0">
    <w:name w:val="WW8Num12z0"/>
    <w:rsid w:val="00053FF7"/>
    <w:rPr>
      <w:rFonts w:ascii="Times New Roman" w:hAnsi="Times New Roman"/>
      <w:b/>
      <w:sz w:val="28"/>
    </w:rPr>
  </w:style>
  <w:style w:type="character" w:customStyle="1" w:styleId="WW8Num13z0">
    <w:name w:val="WW8Num13z0"/>
    <w:rsid w:val="00053FF7"/>
    <w:rPr>
      <w:rFonts w:ascii="Wingdings" w:hAnsi="Wingdings"/>
      <w:sz w:val="24"/>
    </w:rPr>
  </w:style>
  <w:style w:type="character" w:customStyle="1" w:styleId="WW8Num13z1">
    <w:name w:val="WW8Num13z1"/>
    <w:rsid w:val="00053FF7"/>
    <w:rPr>
      <w:rFonts w:ascii="Courier New" w:hAnsi="Courier New"/>
    </w:rPr>
  </w:style>
  <w:style w:type="character" w:customStyle="1" w:styleId="WW8Num13z2">
    <w:name w:val="WW8Num13z2"/>
    <w:rsid w:val="00053FF7"/>
    <w:rPr>
      <w:rFonts w:ascii="Wingdings" w:hAnsi="Wingdings"/>
    </w:rPr>
  </w:style>
  <w:style w:type="character" w:customStyle="1" w:styleId="WW8Num13z3">
    <w:name w:val="WW8Num13z3"/>
    <w:rsid w:val="00053FF7"/>
    <w:rPr>
      <w:rFonts w:ascii="Symbol" w:hAnsi="Symbol"/>
    </w:rPr>
  </w:style>
  <w:style w:type="character" w:customStyle="1" w:styleId="WW8Num14z0">
    <w:name w:val="WW8Num14z0"/>
    <w:rsid w:val="00053FF7"/>
    <w:rPr>
      <w:rFonts w:ascii="Wingdings" w:hAnsi="Wingdings"/>
    </w:rPr>
  </w:style>
  <w:style w:type="character" w:customStyle="1" w:styleId="WW8Num14z1">
    <w:name w:val="WW8Num14z1"/>
    <w:rsid w:val="00053FF7"/>
    <w:rPr>
      <w:rFonts w:ascii="Courier New" w:hAnsi="Courier New"/>
    </w:rPr>
  </w:style>
  <w:style w:type="character" w:customStyle="1" w:styleId="WW8Num14z3">
    <w:name w:val="WW8Num14z3"/>
    <w:rsid w:val="00053FF7"/>
    <w:rPr>
      <w:rFonts w:ascii="Symbol" w:hAnsi="Symbol"/>
    </w:rPr>
  </w:style>
  <w:style w:type="character" w:customStyle="1" w:styleId="WW8Num15z1">
    <w:name w:val="WW8Num15z1"/>
    <w:rsid w:val="00053FF7"/>
    <w:rPr>
      <w:rFonts w:ascii="Courier New" w:hAnsi="Courier New"/>
    </w:rPr>
  </w:style>
  <w:style w:type="character" w:customStyle="1" w:styleId="WW8Num15z3">
    <w:name w:val="WW8Num15z3"/>
    <w:rsid w:val="00053FF7"/>
    <w:rPr>
      <w:rFonts w:ascii="Symbol" w:hAnsi="Symbol"/>
    </w:rPr>
  </w:style>
  <w:style w:type="character" w:customStyle="1" w:styleId="WW8Num16z3">
    <w:name w:val="WW8Num16z3"/>
    <w:rsid w:val="00053FF7"/>
    <w:rPr>
      <w:rFonts w:ascii="Symbol" w:hAnsi="Symbol"/>
    </w:rPr>
  </w:style>
  <w:style w:type="character" w:customStyle="1" w:styleId="WW8Num16z4">
    <w:name w:val="WW8Num16z4"/>
    <w:rsid w:val="00053FF7"/>
    <w:rPr>
      <w:rFonts w:ascii="Courier New" w:hAnsi="Courier New"/>
    </w:rPr>
  </w:style>
  <w:style w:type="character" w:customStyle="1" w:styleId="WW8Num17z3">
    <w:name w:val="WW8Num17z3"/>
    <w:rsid w:val="00053FF7"/>
    <w:rPr>
      <w:rFonts w:ascii="Symbol" w:hAnsi="Symbol"/>
    </w:rPr>
  </w:style>
  <w:style w:type="character" w:customStyle="1" w:styleId="WW8Num17z4">
    <w:name w:val="WW8Num17z4"/>
    <w:rsid w:val="00053FF7"/>
    <w:rPr>
      <w:rFonts w:ascii="Courier New" w:hAnsi="Courier New"/>
    </w:rPr>
  </w:style>
  <w:style w:type="character" w:customStyle="1" w:styleId="WW8Num18z0">
    <w:name w:val="WW8Num18z0"/>
    <w:rsid w:val="00053FF7"/>
    <w:rPr>
      <w:rFonts w:ascii="Symbol" w:hAnsi="Symbol"/>
    </w:rPr>
  </w:style>
  <w:style w:type="character" w:customStyle="1" w:styleId="WW8Num18z1">
    <w:name w:val="WW8Num18z1"/>
    <w:rsid w:val="00053FF7"/>
    <w:rPr>
      <w:rFonts w:ascii="Courier New" w:hAnsi="Courier New"/>
    </w:rPr>
  </w:style>
  <w:style w:type="character" w:customStyle="1" w:styleId="WW8Num18z2">
    <w:name w:val="WW8Num18z2"/>
    <w:rsid w:val="00053FF7"/>
    <w:rPr>
      <w:rFonts w:ascii="Wingdings" w:hAnsi="Wingdings"/>
    </w:rPr>
  </w:style>
  <w:style w:type="character" w:customStyle="1" w:styleId="WW8Num20z1">
    <w:name w:val="WW8Num20z1"/>
    <w:rsid w:val="00053FF7"/>
    <w:rPr>
      <w:rFonts w:ascii="Wingdings" w:hAnsi="Wingdings"/>
    </w:rPr>
  </w:style>
  <w:style w:type="character" w:customStyle="1" w:styleId="WW8Num20z2">
    <w:name w:val="WW8Num20z2"/>
    <w:rsid w:val="00053FF7"/>
    <w:rPr>
      <w:sz w:val="24"/>
    </w:rPr>
  </w:style>
  <w:style w:type="character" w:customStyle="1" w:styleId="WW8Num23z0">
    <w:name w:val="WW8Num23z0"/>
    <w:rsid w:val="00053FF7"/>
    <w:rPr>
      <w:rFonts w:ascii="Wingdings" w:hAnsi="Wingdings"/>
    </w:rPr>
  </w:style>
  <w:style w:type="character" w:customStyle="1" w:styleId="WW8Num23z1">
    <w:name w:val="WW8Num23z1"/>
    <w:rsid w:val="00053FF7"/>
    <w:rPr>
      <w:rFonts w:ascii="Courier New" w:hAnsi="Courier New"/>
    </w:rPr>
  </w:style>
  <w:style w:type="character" w:customStyle="1" w:styleId="WW8Num23z3">
    <w:name w:val="WW8Num23z3"/>
    <w:rsid w:val="00053FF7"/>
    <w:rPr>
      <w:rFonts w:ascii="Symbol" w:hAnsi="Symbol"/>
    </w:rPr>
  </w:style>
  <w:style w:type="character" w:customStyle="1" w:styleId="WW8Num24z0">
    <w:name w:val="WW8Num24z0"/>
    <w:rsid w:val="00053FF7"/>
    <w:rPr>
      <w:rFonts w:ascii="Wingdings" w:hAnsi="Wingdings"/>
    </w:rPr>
  </w:style>
  <w:style w:type="character" w:customStyle="1" w:styleId="WW8Num24z1">
    <w:name w:val="WW8Num24z1"/>
    <w:rsid w:val="00053FF7"/>
    <w:rPr>
      <w:rFonts w:ascii="Courier New" w:hAnsi="Courier New"/>
    </w:rPr>
  </w:style>
  <w:style w:type="character" w:customStyle="1" w:styleId="WW8Num24z3">
    <w:name w:val="WW8Num24z3"/>
    <w:rsid w:val="00053FF7"/>
    <w:rPr>
      <w:rFonts w:ascii="Symbol" w:hAnsi="Symbol"/>
    </w:rPr>
  </w:style>
  <w:style w:type="character" w:customStyle="1" w:styleId="Policepardfaut1">
    <w:name w:val="Police par défaut1"/>
    <w:rsid w:val="00053FF7"/>
  </w:style>
  <w:style w:type="character" w:styleId="Numrodepage">
    <w:name w:val="page number"/>
    <w:rsid w:val="00053FF7"/>
    <w:rPr>
      <w:rFonts w:cs="Times New Roman"/>
    </w:rPr>
  </w:style>
  <w:style w:type="character" w:styleId="Lienhypertexte">
    <w:name w:val="Hyperlink"/>
    <w:rsid w:val="00053FF7"/>
    <w:rPr>
      <w:rFonts w:cs="Times New Roman"/>
      <w:color w:val="0000FF"/>
      <w:u w:val="single"/>
    </w:rPr>
  </w:style>
  <w:style w:type="character" w:customStyle="1" w:styleId="StyleGrasComplexeItalique">
    <w:name w:val="Style Gras (Complexe) Italique"/>
    <w:rsid w:val="00053FF7"/>
    <w:rPr>
      <w:rFonts w:ascii="Times New Roman" w:hAnsi="Times New Roman" w:cs="Times New Roman"/>
      <w:b/>
      <w:bCs/>
      <w:iCs/>
      <w:sz w:val="22"/>
    </w:rPr>
  </w:style>
  <w:style w:type="character" w:customStyle="1" w:styleId="Marquedecommentaire1">
    <w:name w:val="Marque de commentaire1"/>
    <w:rsid w:val="00053FF7"/>
    <w:rPr>
      <w:rFonts w:cs="Times New Roman"/>
      <w:sz w:val="16"/>
      <w:szCs w:val="16"/>
    </w:rPr>
  </w:style>
  <w:style w:type="character" w:customStyle="1" w:styleId="StyleArial11ptGras">
    <w:name w:val="Style Arial 11 pt Gras"/>
    <w:rsid w:val="00053FF7"/>
    <w:rPr>
      <w:rFonts w:ascii="Arial" w:hAnsi="Arial" w:cs="Times New Roman"/>
      <w:b/>
      <w:bCs/>
      <w:sz w:val="22"/>
    </w:rPr>
  </w:style>
  <w:style w:type="paragraph" w:customStyle="1" w:styleId="Titre20">
    <w:name w:val="Titre2"/>
    <w:basedOn w:val="Normal"/>
    <w:next w:val="Corpsdetexte"/>
    <w:rsid w:val="00053FF7"/>
    <w:pPr>
      <w:keepNext/>
      <w:spacing w:before="240"/>
    </w:pPr>
    <w:rPr>
      <w:rFonts w:ascii="Arial" w:hAnsi="Arial" w:cs="Tahoma"/>
      <w:sz w:val="28"/>
      <w:szCs w:val="28"/>
    </w:rPr>
  </w:style>
  <w:style w:type="paragraph" w:styleId="Corpsdetexte">
    <w:name w:val="Body Text"/>
    <w:basedOn w:val="Normal"/>
    <w:link w:val="CorpsdetexteCar"/>
    <w:rsid w:val="00053FF7"/>
    <w:pPr>
      <w:spacing w:before="0" w:after="0"/>
      <w:ind w:right="4"/>
    </w:pPr>
    <w:rPr>
      <w:rFonts w:cs="Times New Roman"/>
    </w:rPr>
  </w:style>
  <w:style w:type="character" w:customStyle="1" w:styleId="CorpsdetexteCar">
    <w:name w:val="Corps de texte Car"/>
    <w:link w:val="Corpsdetexte"/>
    <w:rsid w:val="002678F6"/>
    <w:rPr>
      <w:rFonts w:cs="Times"/>
      <w:sz w:val="24"/>
      <w:lang w:eastAsia="ar-SA"/>
    </w:rPr>
  </w:style>
  <w:style w:type="paragraph" w:styleId="Liste">
    <w:name w:val="List"/>
    <w:basedOn w:val="Corpsdetexte"/>
    <w:rsid w:val="00053FF7"/>
    <w:rPr>
      <w:rFonts w:cs="Tahoma"/>
    </w:rPr>
  </w:style>
  <w:style w:type="paragraph" w:customStyle="1" w:styleId="Lgende1">
    <w:name w:val="Légende1"/>
    <w:basedOn w:val="Normal"/>
    <w:next w:val="Normal"/>
    <w:rsid w:val="00053FF7"/>
    <w:pPr>
      <w:spacing w:before="120"/>
      <w:jc w:val="center"/>
    </w:pPr>
    <w:rPr>
      <w:rFonts w:cs="Times New Roman"/>
      <w:b/>
      <w:bCs/>
    </w:rPr>
  </w:style>
  <w:style w:type="paragraph" w:customStyle="1" w:styleId="Rpertoire">
    <w:name w:val="Répertoire"/>
    <w:basedOn w:val="Normal"/>
    <w:rsid w:val="00053FF7"/>
    <w:pPr>
      <w:suppressLineNumbers/>
    </w:pPr>
    <w:rPr>
      <w:rFonts w:cs="Tahoma"/>
    </w:rPr>
  </w:style>
  <w:style w:type="paragraph" w:styleId="Pieddepage">
    <w:name w:val="footer"/>
    <w:basedOn w:val="Normal"/>
    <w:link w:val="PieddepageCar"/>
    <w:rsid w:val="00053FF7"/>
    <w:pPr>
      <w:tabs>
        <w:tab w:val="center" w:pos="4536"/>
        <w:tab w:val="right" w:pos="9072"/>
      </w:tabs>
      <w:spacing w:before="0" w:after="0"/>
    </w:pPr>
    <w:rPr>
      <w:rFonts w:cs="Times New Roman"/>
    </w:rPr>
  </w:style>
  <w:style w:type="character" w:customStyle="1" w:styleId="PieddepageCar">
    <w:name w:val="Pied de page Car"/>
    <w:link w:val="Pieddepage"/>
    <w:rsid w:val="002678F6"/>
    <w:rPr>
      <w:rFonts w:cs="Times"/>
      <w:sz w:val="24"/>
      <w:lang w:eastAsia="ar-SA"/>
    </w:rPr>
  </w:style>
  <w:style w:type="paragraph" w:customStyle="1" w:styleId="WW-Standard">
    <w:name w:val="WW-Standard"/>
    <w:rsid w:val="00053FF7"/>
    <w:pPr>
      <w:suppressAutoHyphens/>
    </w:pPr>
    <w:rPr>
      <w:rFonts w:ascii="Tms Rmn" w:hAnsi="Tms Rmn" w:cs="Tms Rmn"/>
      <w:lang w:eastAsia="ar-SA"/>
    </w:rPr>
  </w:style>
  <w:style w:type="paragraph" w:customStyle="1" w:styleId="secrtariat">
    <w:name w:val="secrétariat"/>
    <w:basedOn w:val="Normal"/>
    <w:rsid w:val="00053FF7"/>
    <w:pPr>
      <w:spacing w:line="360" w:lineRule="atLeast"/>
    </w:pPr>
    <w:rPr>
      <w:rFonts w:ascii="Times" w:hAnsi="Times"/>
    </w:rPr>
  </w:style>
  <w:style w:type="paragraph" w:customStyle="1" w:styleId="Normalcentr1">
    <w:name w:val="Normal centré1"/>
    <w:basedOn w:val="Normal"/>
    <w:rsid w:val="00053FF7"/>
    <w:pPr>
      <w:jc w:val="center"/>
    </w:pPr>
  </w:style>
  <w:style w:type="paragraph" w:customStyle="1" w:styleId="Explorateurdedocument1">
    <w:name w:val="Explorateur de document1"/>
    <w:basedOn w:val="Normal"/>
    <w:rsid w:val="00053FF7"/>
    <w:pPr>
      <w:shd w:val="clear" w:color="auto" w:fill="000080"/>
    </w:pPr>
    <w:rPr>
      <w:rFonts w:ascii="Tahoma" w:hAnsi="Tahoma" w:cs="Tahoma"/>
    </w:rPr>
  </w:style>
  <w:style w:type="paragraph" w:customStyle="1" w:styleId="Corpsdetexte21">
    <w:name w:val="Corps de texte 21"/>
    <w:basedOn w:val="Normal"/>
    <w:rsid w:val="00053FF7"/>
    <w:pPr>
      <w:spacing w:before="240"/>
    </w:pPr>
    <w:rPr>
      <w:rFonts w:cs="Times New Roman"/>
    </w:rPr>
  </w:style>
  <w:style w:type="paragraph" w:styleId="En-tte">
    <w:name w:val="header"/>
    <w:basedOn w:val="Normal"/>
    <w:link w:val="En-tteCar"/>
    <w:rsid w:val="00053FF7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En-tteCar">
    <w:name w:val="En-tête Car"/>
    <w:link w:val="En-tte"/>
    <w:rsid w:val="002678F6"/>
    <w:rPr>
      <w:rFonts w:cs="Times"/>
      <w:sz w:val="24"/>
      <w:lang w:eastAsia="ar-SA"/>
    </w:rPr>
  </w:style>
  <w:style w:type="paragraph" w:styleId="Retraitcorpsdetexte">
    <w:name w:val="Body Text Indent"/>
    <w:basedOn w:val="Normal"/>
    <w:link w:val="RetraitcorpsdetexteCar"/>
    <w:rsid w:val="00053FF7"/>
    <w:pPr>
      <w:ind w:left="360" w:hanging="360"/>
      <w:jc w:val="left"/>
    </w:pPr>
    <w:rPr>
      <w:rFonts w:cs="Times New Roman"/>
    </w:rPr>
  </w:style>
  <w:style w:type="character" w:customStyle="1" w:styleId="RetraitcorpsdetexteCar">
    <w:name w:val="Retrait corps de texte Car"/>
    <w:link w:val="Retraitcorpsdetexte"/>
    <w:rsid w:val="002678F6"/>
    <w:rPr>
      <w:rFonts w:cs="Times"/>
      <w:sz w:val="24"/>
      <w:lang w:eastAsia="ar-SA"/>
    </w:rPr>
  </w:style>
  <w:style w:type="paragraph" w:styleId="Titre">
    <w:name w:val="Title"/>
    <w:basedOn w:val="Normal"/>
    <w:next w:val="Sous-titre"/>
    <w:qFormat/>
    <w:rsid w:val="00053FF7"/>
    <w:pPr>
      <w:pBdr>
        <w:top w:val="single" w:sz="8" w:space="12" w:color="000000"/>
        <w:left w:val="single" w:sz="8" w:space="4" w:color="000000"/>
        <w:bottom w:val="single" w:sz="8" w:space="12" w:color="000000"/>
        <w:right w:val="single" w:sz="8" w:space="4" w:color="000000"/>
      </w:pBdr>
      <w:jc w:val="center"/>
    </w:pPr>
    <w:rPr>
      <w:rFonts w:cs="Times New Roman"/>
      <w:b/>
      <w:bCs/>
      <w:sz w:val="40"/>
      <w:szCs w:val="40"/>
    </w:rPr>
  </w:style>
  <w:style w:type="paragraph" w:styleId="Sous-titre">
    <w:name w:val="Subtitle"/>
    <w:aliases w:val="Titre Car1"/>
    <w:basedOn w:val="Titre20"/>
    <w:next w:val="Corpsdetexte"/>
    <w:link w:val="Sous-titreCar"/>
    <w:qFormat/>
    <w:rsid w:val="00053FF7"/>
    <w:pPr>
      <w:jc w:val="center"/>
    </w:pPr>
    <w:rPr>
      <w:rFonts w:ascii="Cambria" w:hAnsi="Cambria" w:cs="Times New Roman"/>
      <w:sz w:val="24"/>
      <w:szCs w:val="24"/>
    </w:rPr>
  </w:style>
  <w:style w:type="character" w:customStyle="1" w:styleId="TitreCar">
    <w:name w:val="Titre Car"/>
    <w:rsid w:val="002678F6"/>
    <w:rPr>
      <w:rFonts w:ascii="Cambria" w:eastAsia="Times New Roman" w:hAnsi="Cambria" w:cs="Times New Roman"/>
      <w:b/>
      <w:bCs/>
      <w:kern w:val="28"/>
      <w:sz w:val="32"/>
      <w:szCs w:val="32"/>
      <w:lang w:eastAsia="ar-SA"/>
    </w:rPr>
  </w:style>
  <w:style w:type="character" w:customStyle="1" w:styleId="Sous-titreCar">
    <w:name w:val="Sous-titre Car"/>
    <w:aliases w:val="Titre Car1 Car"/>
    <w:link w:val="Sous-titre"/>
    <w:rsid w:val="002678F6"/>
    <w:rPr>
      <w:rFonts w:ascii="Cambria" w:eastAsia="Times New Roman" w:hAnsi="Cambria" w:cs="Times New Roman"/>
      <w:sz w:val="24"/>
      <w:szCs w:val="24"/>
      <w:lang w:eastAsia="ar-SA"/>
    </w:rPr>
  </w:style>
  <w:style w:type="paragraph" w:customStyle="1" w:styleId="Titre1">
    <w:name w:val="Titre1"/>
    <w:basedOn w:val="Titre10"/>
    <w:next w:val="Normal"/>
    <w:rsid w:val="00053FF7"/>
    <w:pPr>
      <w:numPr>
        <w:numId w:val="1"/>
      </w:numPr>
      <w:spacing w:before="120"/>
      <w:jc w:val="both"/>
    </w:pPr>
    <w:rPr>
      <w:b w:val="0"/>
      <w:bCs w:val="0"/>
      <w:sz w:val="28"/>
      <w:szCs w:val="28"/>
    </w:rPr>
  </w:style>
  <w:style w:type="paragraph" w:customStyle="1" w:styleId="StyleTitre1Avant0cmSuspendu063cm">
    <w:name w:val="Style Titre1 + Avant : 0 cm Suspendu : 0.63 cm"/>
    <w:basedOn w:val="Titre1"/>
    <w:rsid w:val="00053FF7"/>
    <w:pPr>
      <w:numPr>
        <w:numId w:val="0"/>
      </w:numPr>
    </w:pPr>
  </w:style>
  <w:style w:type="paragraph" w:styleId="Textedebulles">
    <w:name w:val="Balloon Text"/>
    <w:basedOn w:val="Normal"/>
    <w:link w:val="TextedebullesCar"/>
    <w:rsid w:val="00053FF7"/>
    <w:rPr>
      <w:rFonts w:cs="Times New Roman"/>
      <w:sz w:val="0"/>
      <w:szCs w:val="0"/>
    </w:rPr>
  </w:style>
  <w:style w:type="character" w:customStyle="1" w:styleId="TextedebullesCar">
    <w:name w:val="Texte de bulles Car"/>
    <w:link w:val="Textedebulles"/>
    <w:rsid w:val="002678F6"/>
    <w:rPr>
      <w:rFonts w:cs="Times"/>
      <w:sz w:val="0"/>
      <w:szCs w:val="0"/>
      <w:lang w:eastAsia="ar-SA"/>
    </w:rPr>
  </w:style>
  <w:style w:type="paragraph" w:customStyle="1" w:styleId="StyleArial11ptGauche">
    <w:name w:val="Style Arial 11 pt Gauche"/>
    <w:basedOn w:val="Normal"/>
    <w:rsid w:val="00053FF7"/>
    <w:pPr>
      <w:jc w:val="left"/>
    </w:pPr>
    <w:rPr>
      <w:rFonts w:cs="Times New Roman"/>
    </w:rPr>
  </w:style>
  <w:style w:type="paragraph" w:customStyle="1" w:styleId="StyleArial11ptGauche1">
    <w:name w:val="Style Arial 11 pt Gauche1"/>
    <w:basedOn w:val="Normal"/>
    <w:rsid w:val="00053FF7"/>
    <w:pPr>
      <w:jc w:val="left"/>
    </w:pPr>
    <w:rPr>
      <w:rFonts w:cs="Times New Roman"/>
      <w:sz w:val="22"/>
    </w:rPr>
  </w:style>
  <w:style w:type="paragraph" w:customStyle="1" w:styleId="Commentaire1">
    <w:name w:val="Commentaire1"/>
    <w:basedOn w:val="Normal"/>
    <w:rsid w:val="00053FF7"/>
    <w:pPr>
      <w:spacing w:before="0" w:after="0"/>
      <w:jc w:val="left"/>
    </w:pPr>
    <w:rPr>
      <w:rFonts w:cs="Times New Roman"/>
      <w:sz w:val="20"/>
    </w:rPr>
  </w:style>
  <w:style w:type="paragraph" w:customStyle="1" w:styleId="Style14ptGrasOmbreCentr">
    <w:name w:val="Style 14 pt Gras Ombre Centré"/>
    <w:basedOn w:val="Normal"/>
    <w:rsid w:val="00053FF7"/>
    <w:pPr>
      <w:spacing w:before="0" w:after="0"/>
      <w:jc w:val="center"/>
    </w:pPr>
    <w:rPr>
      <w:rFonts w:cs="Times New Roman"/>
      <w:b/>
      <w:bCs/>
      <w:shadow/>
      <w:sz w:val="28"/>
    </w:rPr>
  </w:style>
  <w:style w:type="paragraph" w:customStyle="1" w:styleId="StyleOmbreCentr">
    <w:name w:val="Style Ombre Centré"/>
    <w:basedOn w:val="Normal"/>
    <w:rsid w:val="00053FF7"/>
    <w:pPr>
      <w:spacing w:before="0" w:after="0"/>
      <w:jc w:val="center"/>
    </w:pPr>
    <w:rPr>
      <w:rFonts w:cs="Times New Roman"/>
      <w:shadow/>
    </w:rPr>
  </w:style>
  <w:style w:type="paragraph" w:customStyle="1" w:styleId="Contenudetableau">
    <w:name w:val="Contenu de tableau"/>
    <w:basedOn w:val="Normal"/>
    <w:rsid w:val="00053FF7"/>
    <w:pPr>
      <w:suppressLineNumbers/>
    </w:pPr>
  </w:style>
  <w:style w:type="paragraph" w:customStyle="1" w:styleId="Titredetableau">
    <w:name w:val="Titre de tableau"/>
    <w:basedOn w:val="Contenudetableau"/>
    <w:rsid w:val="00053FF7"/>
    <w:pPr>
      <w:jc w:val="center"/>
    </w:pPr>
    <w:rPr>
      <w:b/>
      <w:bCs/>
    </w:rPr>
  </w:style>
  <w:style w:type="paragraph" w:customStyle="1" w:styleId="Contenuducadre">
    <w:name w:val="Contenu du cadre"/>
    <w:basedOn w:val="Corpsdetexte"/>
    <w:rsid w:val="00053FF7"/>
  </w:style>
  <w:style w:type="character" w:styleId="Accentuation">
    <w:name w:val="Emphasis"/>
    <w:qFormat/>
    <w:rsid w:val="001B2772"/>
    <w:rPr>
      <w:rFonts w:cs="Times New Roman"/>
      <w:i/>
      <w:iCs/>
    </w:rPr>
  </w:style>
  <w:style w:type="paragraph" w:styleId="Paragraphedeliste">
    <w:name w:val="List Paragraph"/>
    <w:basedOn w:val="Normal"/>
    <w:qFormat/>
    <w:rsid w:val="00305D56"/>
    <w:pPr>
      <w:suppressAutoHyphens w:val="0"/>
      <w:spacing w:before="0" w:after="200" w:line="276" w:lineRule="auto"/>
      <w:ind w:left="720"/>
      <w:contextualSpacing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table" w:styleId="Grilledutableau">
    <w:name w:val="Table Grid"/>
    <w:basedOn w:val="TableauNormal"/>
    <w:rsid w:val="003142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z-Hautduformulaire">
    <w:name w:val="HTML Top of Form"/>
    <w:basedOn w:val="Normal"/>
    <w:next w:val="Normal"/>
    <w:link w:val="z-HautduformulaireCar"/>
    <w:hidden/>
    <w:rsid w:val="00E37B29"/>
    <w:pPr>
      <w:pBdr>
        <w:bottom w:val="single" w:sz="6" w:space="1" w:color="auto"/>
      </w:pBdr>
      <w:suppressAutoHyphens w:val="0"/>
      <w:spacing w:before="0" w:after="0"/>
      <w:jc w:val="center"/>
    </w:pPr>
    <w:rPr>
      <w:rFonts w:ascii="Arial" w:hAnsi="Arial" w:cs="Times New Roman"/>
      <w:vanish/>
      <w:sz w:val="16"/>
      <w:szCs w:val="16"/>
    </w:rPr>
  </w:style>
  <w:style w:type="character" w:customStyle="1" w:styleId="z-HautduformulaireCar">
    <w:name w:val="z-Haut du formulaire Car"/>
    <w:link w:val="z-Hautduformulaire"/>
    <w:rsid w:val="00E37B29"/>
    <w:rPr>
      <w:rFonts w:ascii="Arial" w:hAnsi="Arial" w:cs="Arial"/>
      <w:vanish/>
      <w:sz w:val="16"/>
      <w:szCs w:val="16"/>
    </w:rPr>
  </w:style>
  <w:style w:type="paragraph" w:styleId="z-Basduformulaire">
    <w:name w:val="HTML Bottom of Form"/>
    <w:basedOn w:val="Normal"/>
    <w:next w:val="Normal"/>
    <w:link w:val="z-BasduformulaireCar"/>
    <w:hidden/>
    <w:rsid w:val="00E37B29"/>
    <w:pPr>
      <w:pBdr>
        <w:top w:val="single" w:sz="6" w:space="1" w:color="auto"/>
      </w:pBdr>
      <w:suppressAutoHyphens w:val="0"/>
      <w:spacing w:before="0" w:after="0"/>
      <w:jc w:val="center"/>
    </w:pPr>
    <w:rPr>
      <w:rFonts w:ascii="Arial" w:hAnsi="Arial" w:cs="Times New Roman"/>
      <w:vanish/>
      <w:sz w:val="16"/>
      <w:szCs w:val="16"/>
    </w:rPr>
  </w:style>
  <w:style w:type="character" w:customStyle="1" w:styleId="z-BasduformulaireCar">
    <w:name w:val="z-Bas du formulaire Car"/>
    <w:link w:val="z-Basduformulaire"/>
    <w:rsid w:val="00E37B29"/>
    <w:rPr>
      <w:rFonts w:ascii="Arial" w:hAnsi="Arial" w:cs="Arial"/>
      <w:vanish/>
      <w:sz w:val="16"/>
      <w:szCs w:val="16"/>
    </w:rPr>
  </w:style>
  <w:style w:type="paragraph" w:styleId="NormalWeb">
    <w:name w:val="Normal (Web)"/>
    <w:basedOn w:val="Normal"/>
    <w:rsid w:val="00E37B29"/>
    <w:pPr>
      <w:suppressAutoHyphens w:val="0"/>
      <w:spacing w:before="100" w:beforeAutospacing="1" w:after="100" w:afterAutospacing="1"/>
      <w:jc w:val="left"/>
    </w:pPr>
    <w:rPr>
      <w:rFonts w:cs="Times New Roman"/>
      <w:szCs w:val="24"/>
      <w:lang w:eastAsia="fr-FR"/>
    </w:rPr>
  </w:style>
  <w:style w:type="paragraph" w:styleId="AdresseHTML">
    <w:name w:val="HTML Address"/>
    <w:basedOn w:val="Normal"/>
    <w:link w:val="AdresseHTMLCar"/>
    <w:rsid w:val="00E37B29"/>
    <w:pPr>
      <w:suppressAutoHyphens w:val="0"/>
      <w:spacing w:before="0" w:after="0"/>
      <w:jc w:val="left"/>
    </w:pPr>
    <w:rPr>
      <w:rFonts w:cs="Times New Roman"/>
      <w:i/>
      <w:iCs/>
      <w:szCs w:val="24"/>
    </w:rPr>
  </w:style>
  <w:style w:type="character" w:customStyle="1" w:styleId="AdresseHTMLCar">
    <w:name w:val="Adresse HTML Car"/>
    <w:link w:val="AdresseHTML"/>
    <w:rsid w:val="00E37B29"/>
    <w:rPr>
      <w:i/>
      <w:iCs/>
      <w:sz w:val="24"/>
      <w:szCs w:val="24"/>
    </w:rPr>
  </w:style>
  <w:style w:type="character" w:styleId="lev">
    <w:name w:val="Strong"/>
    <w:qFormat/>
    <w:rsid w:val="00B41C55"/>
    <w:rPr>
      <w:b/>
      <w:bCs/>
    </w:rPr>
  </w:style>
  <w:style w:type="character" w:customStyle="1" w:styleId="titrestyle3">
    <w:name w:val="titre_style3"/>
    <w:basedOn w:val="Policepardfaut"/>
    <w:rsid w:val="00B41C55"/>
  </w:style>
  <w:style w:type="paragraph" w:styleId="PrformatHTML">
    <w:name w:val="HTML Preformatted"/>
    <w:basedOn w:val="Normal"/>
    <w:link w:val="PrformatHTMLCar"/>
    <w:rsid w:val="001803A7"/>
    <w:rPr>
      <w:rFonts w:ascii="Courier New" w:hAnsi="Courier New" w:cs="Times New Roman"/>
      <w:sz w:val="20"/>
    </w:rPr>
  </w:style>
  <w:style w:type="character" w:customStyle="1" w:styleId="PrformatHTMLCar">
    <w:name w:val="Préformaté HTML Car"/>
    <w:link w:val="PrformatHTML"/>
    <w:rsid w:val="001803A7"/>
    <w:rPr>
      <w:rFonts w:ascii="Courier New" w:hAnsi="Courier New" w:cs="Courier New"/>
      <w:lang w:eastAsia="ar-SA"/>
    </w:rPr>
  </w:style>
  <w:style w:type="paragraph" w:styleId="Retraitcorpsdetexte3">
    <w:name w:val="Body Text Indent 3"/>
    <w:basedOn w:val="Normal"/>
    <w:link w:val="Retraitcorpsdetexte3Car"/>
    <w:rsid w:val="00D3680E"/>
    <w:pPr>
      <w:ind w:left="283"/>
    </w:pPr>
    <w:rPr>
      <w:rFonts w:cs="Times New Roman"/>
      <w:sz w:val="16"/>
      <w:szCs w:val="16"/>
    </w:rPr>
  </w:style>
  <w:style w:type="character" w:customStyle="1" w:styleId="Retraitcorpsdetexte3Car">
    <w:name w:val="Retrait corps de texte 3 Car"/>
    <w:link w:val="Retraitcorpsdetexte3"/>
    <w:rsid w:val="00D3680E"/>
    <w:rPr>
      <w:rFonts w:cs="Times"/>
      <w:sz w:val="16"/>
      <w:szCs w:val="16"/>
      <w:lang w:eastAsia="ar-SA"/>
    </w:rPr>
  </w:style>
  <w:style w:type="paragraph" w:styleId="Sansinterligne">
    <w:name w:val="No Spacing"/>
    <w:basedOn w:val="Normal"/>
    <w:qFormat/>
    <w:rsid w:val="00CF4C3A"/>
    <w:pPr>
      <w:keepNext/>
      <w:numPr>
        <w:ilvl w:val="1"/>
        <w:numId w:val="6"/>
      </w:numPr>
      <w:outlineLvl w:val="1"/>
    </w:pPr>
    <w:rPr>
      <w:rFonts w:ascii="Verdana" w:eastAsia="MS Gothic" w:hAnsi="Verdana"/>
    </w:rPr>
  </w:style>
  <w:style w:type="paragraph" w:customStyle="1" w:styleId="Default">
    <w:name w:val="Default"/>
    <w:rsid w:val="00CF4C3A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Lienhypertextesuivivisit">
    <w:name w:val="FollowedHyperlink"/>
    <w:rsid w:val="00CF4C3A"/>
    <w:rPr>
      <w:color w:val="800080"/>
      <w:u w:val="single"/>
    </w:rPr>
  </w:style>
  <w:style w:type="character" w:customStyle="1" w:styleId="SansinterligneCar">
    <w:name w:val="Sans interligne Car"/>
    <w:rsid w:val="00CF4C3A"/>
    <w:rPr>
      <w:rFonts w:ascii="Calibri" w:eastAsia="Times New Roman" w:hAnsi="Calibri" w:cs="Times New Roman"/>
      <w:lang w:eastAsia="fr-FR"/>
    </w:rPr>
  </w:style>
  <w:style w:type="paragraph" w:styleId="Corpsdetexte3">
    <w:name w:val="Body Text 3"/>
    <w:basedOn w:val="Normal"/>
    <w:rsid w:val="00D803E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334</Words>
  <Characters>1839</Characters>
  <Application>Microsoft Office Word</Application>
  <DocSecurity>0</DocSecurity>
  <Lines>15</Lines>
  <Paragraphs>4</Paragraphs>
  <ScaleCrop>false</ScaleCrop>
  <Company>ubx1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Université  BORDEAUX 1</dc:title>
  <dc:creator>arcbio</dc:creator>
  <cp:lastModifiedBy>Sacha Duperret</cp:lastModifiedBy>
  <cp:revision>32</cp:revision>
  <cp:lastPrinted>2013-01-18T10:04:00Z</cp:lastPrinted>
  <dcterms:created xsi:type="dcterms:W3CDTF">2014-01-28T14:46:00Z</dcterms:created>
  <dcterms:modified xsi:type="dcterms:W3CDTF">2022-05-22T09:32:00Z</dcterms:modified>
</cp:coreProperties>
</file>