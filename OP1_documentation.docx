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29028CA" w14:textId="77777777" w:rsidR="00835B20" w:rsidRPr="007C6C29" w:rsidRDefault="00DD3E0A" w:rsidP="00646D59">
      <w:pPr>
        <w:spacing w:before="0" w:after="0"/>
        <w:jc w:val="left"/>
        <w:rPr>
          <w:rFonts w:asciiTheme="minorHAnsi" w:hAnsiTheme="minorHAnsi" w:cs="Arial"/>
          <w:sz w:val="22"/>
          <w:szCs w:val="22"/>
        </w:rPr>
      </w:pPr>
    </w:p>
    <w:p w14:paraId="729028CB" w14:textId="77777777" w:rsidR="00835B20" w:rsidRPr="007C6C29" w:rsidRDefault="005C0E6F" w:rsidP="00646D59">
      <w:pPr>
        <w:pStyle w:val="Titr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jc w:val="left"/>
        <w:rPr>
          <w:rFonts w:asciiTheme="minorHAnsi" w:hAnsiTheme="minorHAnsi" w:cs="Arial"/>
          <w:b w:val="0"/>
          <w:sz w:val="44"/>
          <w:szCs w:val="44"/>
        </w:rPr>
      </w:pPr>
      <w:r w:rsidRPr="007C6C29">
        <w:rPr>
          <w:rFonts w:asciiTheme="minorHAnsi" w:hAnsiTheme="minorHAnsi" w:cs="Arial"/>
          <w:b w:val="0"/>
          <w:sz w:val="44"/>
          <w:szCs w:val="44"/>
        </w:rPr>
        <w:t>UE Ouverture Professionnelle</w:t>
      </w:r>
    </w:p>
    <w:p w14:paraId="729028CC" w14:textId="77777777" w:rsidR="00835B20" w:rsidRPr="007C6C29" w:rsidRDefault="005C0E6F" w:rsidP="00646D59">
      <w:pPr>
        <w:pStyle w:val="Titr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jc w:val="left"/>
        <w:rPr>
          <w:rFonts w:asciiTheme="minorHAnsi" w:hAnsiTheme="minorHAnsi" w:cs="Arial"/>
          <w:b w:val="0"/>
          <w:sz w:val="44"/>
          <w:szCs w:val="44"/>
        </w:rPr>
      </w:pPr>
      <w:r w:rsidRPr="007C6C29">
        <w:rPr>
          <w:rFonts w:asciiTheme="minorHAnsi" w:hAnsiTheme="minorHAnsi" w:cs="Arial"/>
          <w:b w:val="0"/>
          <w:sz w:val="44"/>
          <w:szCs w:val="44"/>
        </w:rPr>
        <w:t>Licence 1</w:t>
      </w:r>
    </w:p>
    <w:p w14:paraId="729028CD" w14:textId="77777777" w:rsidR="00835B20" w:rsidRPr="007C6C29" w:rsidRDefault="005C0E6F" w:rsidP="00646D59">
      <w:pPr>
        <w:pStyle w:val="Titr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jc w:val="left"/>
        <w:rPr>
          <w:rFonts w:asciiTheme="minorHAnsi" w:hAnsiTheme="minorHAnsi" w:cs="Arial"/>
          <w:sz w:val="44"/>
          <w:szCs w:val="44"/>
        </w:rPr>
      </w:pPr>
      <w:r w:rsidRPr="007C6C29">
        <w:rPr>
          <w:rFonts w:asciiTheme="minorHAnsi" w:hAnsiTheme="minorHAnsi" w:cs="Arial"/>
          <w:sz w:val="44"/>
          <w:szCs w:val="44"/>
        </w:rPr>
        <w:t>« Découverte des métiers et des formations »</w:t>
      </w:r>
    </w:p>
    <w:p w14:paraId="729028CE" w14:textId="77777777" w:rsidR="00835B20" w:rsidRPr="007C6C29" w:rsidRDefault="00DD3E0A" w:rsidP="00646D59">
      <w:pPr>
        <w:spacing w:before="0" w:after="0"/>
        <w:jc w:val="left"/>
        <w:rPr>
          <w:rFonts w:asciiTheme="minorHAnsi" w:hAnsiTheme="minorHAnsi" w:cs="Arial"/>
          <w:sz w:val="22"/>
          <w:szCs w:val="22"/>
        </w:rPr>
      </w:pPr>
    </w:p>
    <w:p w14:paraId="729028CF" w14:textId="77777777" w:rsidR="00835B20" w:rsidRPr="007C6C29" w:rsidRDefault="00DD3E0A" w:rsidP="00646D59">
      <w:pPr>
        <w:pStyle w:val="Sansinterligne"/>
        <w:numPr>
          <w:ilvl w:val="0"/>
          <w:numId w:val="0"/>
        </w:numPr>
        <w:ind w:left="720"/>
        <w:jc w:val="left"/>
        <w:rPr>
          <w:rFonts w:asciiTheme="minorHAnsi" w:hAnsiTheme="minorHAnsi"/>
          <w:sz w:val="72"/>
          <w:szCs w:val="72"/>
        </w:rPr>
      </w:pPr>
      <w:r>
        <w:rPr>
          <w:rFonts w:asciiTheme="minorHAnsi" w:hAnsiTheme="minorHAnsi"/>
          <w:noProof/>
        </w:rPr>
        <w:pict w14:anchorId="729029A7">
          <v:rect id="Rectangle 5" o:spid="_x0000_s1081" style="position:absolute;left:0;text-align:left;margin-left:31.7pt;margin-top:-88.3pt;width:7.15pt;height:883.6pt;z-index:251663360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" o:allowincell="f" strokecolor="#4f81bd">
            <w10:wrap anchorx="page" anchory="page"/>
          </v:rect>
        </w:pict>
      </w:r>
      <w:r>
        <w:rPr>
          <w:rFonts w:asciiTheme="minorHAnsi" w:hAnsiTheme="minorHAnsi"/>
          <w:noProof/>
        </w:rPr>
        <w:pict w14:anchorId="729029A8">
          <v:rect id="Rectangle 4" o:spid="_x0000_s1080" style="position:absolute;left:0;text-align:left;margin-left:556.15pt;margin-top:-88.3pt;width:7.15pt;height:883.6pt;z-index:251662336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" o:allowincell="f" strokecolor="#4f81bd">
            <w10:wrap anchorx="page" anchory="page"/>
          </v:rect>
        </w:pict>
      </w:r>
      <w:r>
        <w:rPr>
          <w:rFonts w:asciiTheme="minorHAnsi" w:hAnsiTheme="minorHAnsi"/>
          <w:noProof/>
        </w:rPr>
        <w:pict w14:anchorId="729029A9">
          <v:rect id="Rectangle 3" o:spid="_x0000_s1079" style="position:absolute;left:0;text-align:left;margin-left:-14.9pt;margin-top:-67.25pt;width:625.05pt;height:63.75pt;z-index:251661312;visibility:visible;mso-position-horizontal-relative:page;mso-position-vertical-relative:page;mso-height-relative:top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" o:allowincell="f" fillcolor="#4bacc6" strokecolor="#4f81bd">
            <w10:wrap anchorx="page" anchory="page"/>
          </v:rect>
        </w:pict>
      </w:r>
    </w:p>
    <w:p w14:paraId="729028D0" w14:textId="77777777" w:rsidR="00835B20" w:rsidRPr="007C6C29" w:rsidRDefault="007C6C29" w:rsidP="00646D59">
      <w:pPr>
        <w:pStyle w:val="Sansinterligne"/>
        <w:numPr>
          <w:ilvl w:val="0"/>
          <w:numId w:val="0"/>
        </w:numPr>
        <w:ind w:left="709"/>
        <w:jc w:val="left"/>
        <w:rPr>
          <w:rFonts w:asciiTheme="minorHAnsi" w:hAnsiTheme="minorHAnsi"/>
          <w:sz w:val="72"/>
          <w:szCs w:val="72"/>
        </w:rPr>
      </w:pPr>
      <w:r w:rsidRPr="007C6C29">
        <w:rPr>
          <w:rFonts w:asciiTheme="minorHAnsi" w:hAnsiTheme="minorHAnsi"/>
          <w:sz w:val="72"/>
          <w:szCs w:val="72"/>
        </w:rPr>
        <w:t>Comment e</w:t>
      </w:r>
      <w:r w:rsidR="005C0E6F" w:rsidRPr="007C6C29">
        <w:rPr>
          <w:rFonts w:asciiTheme="minorHAnsi" w:hAnsiTheme="minorHAnsi"/>
          <w:sz w:val="72"/>
          <w:szCs w:val="72"/>
        </w:rPr>
        <w:t>ffectuer des recherches documentaires</w:t>
      </w:r>
    </w:p>
    <w:p w14:paraId="729028D1" w14:textId="77777777" w:rsidR="007C6C29" w:rsidRDefault="005C0E6F" w:rsidP="00646D59">
      <w:pPr>
        <w:pStyle w:val="Sansinterligne"/>
        <w:numPr>
          <w:ilvl w:val="0"/>
          <w:numId w:val="0"/>
        </w:numPr>
        <w:ind w:left="720"/>
        <w:jc w:val="left"/>
        <w:rPr>
          <w:rFonts w:asciiTheme="minorHAnsi" w:hAnsiTheme="minorHAnsi"/>
          <w:sz w:val="36"/>
          <w:szCs w:val="36"/>
        </w:rPr>
      </w:pPr>
      <w:r w:rsidRPr="007C6C29">
        <w:rPr>
          <w:rFonts w:asciiTheme="minorHAnsi" w:hAnsiTheme="minorHAnsi"/>
          <w:sz w:val="36"/>
          <w:szCs w:val="36"/>
        </w:rPr>
        <w:t xml:space="preserve">Recherche sur un métier, </w:t>
      </w:r>
    </w:p>
    <w:p w14:paraId="729028D2" w14:textId="77777777" w:rsidR="007C6C29" w:rsidRDefault="005C0E6F" w:rsidP="00646D59">
      <w:pPr>
        <w:pStyle w:val="Sansinterligne"/>
        <w:numPr>
          <w:ilvl w:val="0"/>
          <w:numId w:val="0"/>
        </w:numPr>
        <w:ind w:left="720"/>
        <w:jc w:val="left"/>
        <w:rPr>
          <w:rFonts w:asciiTheme="minorHAnsi" w:hAnsiTheme="minorHAnsi"/>
          <w:sz w:val="36"/>
          <w:szCs w:val="36"/>
        </w:rPr>
      </w:pPr>
      <w:proofErr w:type="gramStart"/>
      <w:r w:rsidRPr="007C6C29">
        <w:rPr>
          <w:rFonts w:asciiTheme="minorHAnsi" w:hAnsiTheme="minorHAnsi"/>
          <w:sz w:val="36"/>
          <w:szCs w:val="36"/>
        </w:rPr>
        <w:t>un</w:t>
      </w:r>
      <w:proofErr w:type="gramEnd"/>
      <w:r w:rsidRPr="007C6C29">
        <w:rPr>
          <w:rFonts w:asciiTheme="minorHAnsi" w:hAnsiTheme="minorHAnsi"/>
          <w:sz w:val="36"/>
          <w:szCs w:val="36"/>
        </w:rPr>
        <w:t xml:space="preserve"> secteur d’activité, </w:t>
      </w:r>
    </w:p>
    <w:p w14:paraId="729028D3" w14:textId="77777777" w:rsidR="00835B20" w:rsidRPr="007C6C29" w:rsidRDefault="005C0E6F" w:rsidP="00646D59">
      <w:pPr>
        <w:pStyle w:val="Sansinterligne"/>
        <w:numPr>
          <w:ilvl w:val="0"/>
          <w:numId w:val="0"/>
        </w:numPr>
        <w:ind w:left="720"/>
        <w:jc w:val="left"/>
        <w:rPr>
          <w:rFonts w:asciiTheme="minorHAnsi" w:hAnsiTheme="minorHAnsi"/>
          <w:sz w:val="36"/>
          <w:szCs w:val="36"/>
        </w:rPr>
      </w:pPr>
      <w:proofErr w:type="gramStart"/>
      <w:r w:rsidRPr="007C6C29">
        <w:rPr>
          <w:rFonts w:asciiTheme="minorHAnsi" w:hAnsiTheme="minorHAnsi"/>
          <w:sz w:val="36"/>
          <w:szCs w:val="36"/>
        </w:rPr>
        <w:t>un</w:t>
      </w:r>
      <w:proofErr w:type="gramEnd"/>
      <w:r w:rsidRPr="007C6C29">
        <w:rPr>
          <w:rFonts w:asciiTheme="minorHAnsi" w:hAnsiTheme="minorHAnsi"/>
          <w:sz w:val="36"/>
          <w:szCs w:val="36"/>
        </w:rPr>
        <w:t xml:space="preserve"> parcours de formation</w:t>
      </w:r>
    </w:p>
    <w:p w14:paraId="729028D4" w14:textId="77777777" w:rsidR="00835B20" w:rsidRPr="007C6C29" w:rsidRDefault="00DD3E0A" w:rsidP="00646D59">
      <w:pPr>
        <w:pStyle w:val="Sansinterligne"/>
        <w:numPr>
          <w:ilvl w:val="0"/>
          <w:numId w:val="0"/>
        </w:numPr>
        <w:ind w:left="1080" w:hanging="360"/>
        <w:jc w:val="left"/>
        <w:rPr>
          <w:rFonts w:asciiTheme="minorHAnsi" w:hAnsiTheme="minorHAnsi"/>
          <w:sz w:val="36"/>
          <w:szCs w:val="36"/>
        </w:rPr>
      </w:pPr>
    </w:p>
    <w:p w14:paraId="729028D5" w14:textId="77777777" w:rsidR="00835B20" w:rsidRPr="007C6C29" w:rsidRDefault="00DD3E0A" w:rsidP="00646D59">
      <w:pPr>
        <w:pStyle w:val="Sansinterligne"/>
        <w:numPr>
          <w:ilvl w:val="0"/>
          <w:numId w:val="0"/>
        </w:numPr>
        <w:ind w:left="720"/>
        <w:jc w:val="left"/>
        <w:rPr>
          <w:rFonts w:asciiTheme="minorHAnsi" w:hAnsiTheme="minorHAnsi"/>
          <w:sz w:val="36"/>
          <w:szCs w:val="36"/>
        </w:rPr>
      </w:pPr>
    </w:p>
    <w:p w14:paraId="729028D6" w14:textId="77777777" w:rsidR="00835B20" w:rsidRPr="007C6C29" w:rsidRDefault="00DD3E0A" w:rsidP="00646D59">
      <w:pPr>
        <w:pStyle w:val="Sansinterligne"/>
        <w:numPr>
          <w:ilvl w:val="0"/>
          <w:numId w:val="0"/>
        </w:numPr>
        <w:ind w:left="720"/>
        <w:jc w:val="left"/>
        <w:rPr>
          <w:rFonts w:asciiTheme="minorHAnsi" w:hAnsiTheme="minorHAnsi"/>
        </w:rPr>
      </w:pPr>
    </w:p>
    <w:p w14:paraId="729028D7" w14:textId="77777777" w:rsidR="00835B20" w:rsidRDefault="00DD3E0A" w:rsidP="00646D59">
      <w:pPr>
        <w:jc w:val="left"/>
        <w:rPr>
          <w:rFonts w:asciiTheme="minorHAnsi" w:hAnsiTheme="minorHAnsi"/>
        </w:rPr>
      </w:pPr>
    </w:p>
    <w:p w14:paraId="729028D8" w14:textId="77777777" w:rsidR="007C6C29" w:rsidRDefault="007C6C29" w:rsidP="00646D59">
      <w:pPr>
        <w:jc w:val="left"/>
        <w:rPr>
          <w:rFonts w:asciiTheme="minorHAnsi" w:hAnsiTheme="minorHAnsi"/>
        </w:rPr>
      </w:pPr>
    </w:p>
    <w:p w14:paraId="729028D9" w14:textId="77777777" w:rsidR="007C6C29" w:rsidRDefault="007C6C29" w:rsidP="00646D59">
      <w:pPr>
        <w:jc w:val="left"/>
        <w:rPr>
          <w:rFonts w:asciiTheme="minorHAnsi" w:hAnsiTheme="minorHAnsi"/>
        </w:rPr>
      </w:pPr>
    </w:p>
    <w:p w14:paraId="729028DA" w14:textId="77777777" w:rsidR="007C6C29" w:rsidRDefault="007C6C29" w:rsidP="00646D59">
      <w:pPr>
        <w:jc w:val="left"/>
        <w:rPr>
          <w:rFonts w:asciiTheme="minorHAnsi" w:hAnsiTheme="minorHAnsi"/>
        </w:rPr>
      </w:pPr>
    </w:p>
    <w:p w14:paraId="729028DB" w14:textId="77777777" w:rsidR="007C6C29" w:rsidRDefault="007C6C29" w:rsidP="00646D59">
      <w:pPr>
        <w:jc w:val="left"/>
        <w:rPr>
          <w:rFonts w:asciiTheme="minorHAnsi" w:hAnsiTheme="minorHAnsi"/>
        </w:rPr>
      </w:pPr>
    </w:p>
    <w:p w14:paraId="729028DC" w14:textId="77777777" w:rsidR="007C6C29" w:rsidRDefault="007C6C29" w:rsidP="00646D59">
      <w:pPr>
        <w:jc w:val="left"/>
        <w:rPr>
          <w:rFonts w:asciiTheme="minorHAnsi" w:hAnsiTheme="minorHAnsi"/>
        </w:rPr>
      </w:pPr>
    </w:p>
    <w:p w14:paraId="729028DD" w14:textId="77777777" w:rsidR="007C6C29" w:rsidRDefault="007C6C29" w:rsidP="00646D59">
      <w:pPr>
        <w:jc w:val="left"/>
        <w:rPr>
          <w:rFonts w:asciiTheme="minorHAnsi" w:hAnsiTheme="minorHAnsi"/>
        </w:rPr>
      </w:pPr>
    </w:p>
    <w:p w14:paraId="729028DE" w14:textId="77777777" w:rsidR="007C6C29" w:rsidRDefault="007C6C29" w:rsidP="00646D59">
      <w:pPr>
        <w:jc w:val="left"/>
        <w:rPr>
          <w:rFonts w:asciiTheme="minorHAnsi" w:hAnsiTheme="minorHAnsi"/>
        </w:rPr>
      </w:pPr>
    </w:p>
    <w:p w14:paraId="729028DF" w14:textId="77777777" w:rsidR="007C6C29" w:rsidRDefault="007C6C29" w:rsidP="00646D59">
      <w:pPr>
        <w:jc w:val="left"/>
        <w:rPr>
          <w:rFonts w:asciiTheme="minorHAnsi" w:hAnsiTheme="minorHAnsi"/>
        </w:rPr>
      </w:pPr>
    </w:p>
    <w:p w14:paraId="729028E0" w14:textId="77777777" w:rsidR="007C6C29" w:rsidRDefault="007C6C29" w:rsidP="00646D59">
      <w:pPr>
        <w:jc w:val="left"/>
        <w:rPr>
          <w:rFonts w:asciiTheme="minorHAnsi" w:hAnsiTheme="minorHAnsi"/>
        </w:rPr>
      </w:pPr>
    </w:p>
    <w:p w14:paraId="729028E1" w14:textId="77777777" w:rsidR="007C6C29" w:rsidRDefault="007C6C29" w:rsidP="00646D59">
      <w:pPr>
        <w:jc w:val="left"/>
        <w:rPr>
          <w:rFonts w:asciiTheme="minorHAnsi" w:hAnsiTheme="minorHAnsi"/>
        </w:rPr>
      </w:pPr>
    </w:p>
    <w:p w14:paraId="729028E2" w14:textId="77777777" w:rsidR="007C6C29" w:rsidRPr="007C6C29" w:rsidRDefault="007C6C29" w:rsidP="00646D59">
      <w:pPr>
        <w:jc w:val="left"/>
        <w:rPr>
          <w:rFonts w:asciiTheme="minorHAnsi" w:hAnsiTheme="minorHAnsi"/>
        </w:rPr>
      </w:pPr>
    </w:p>
    <w:p w14:paraId="729028E3" w14:textId="77777777" w:rsidR="00835B20" w:rsidRPr="007C6C29" w:rsidRDefault="00DD3E0A" w:rsidP="00646D59">
      <w:pPr>
        <w:jc w:val="left"/>
        <w:rPr>
          <w:rFonts w:asciiTheme="minorHAnsi" w:hAnsiTheme="minorHAnsi"/>
        </w:rPr>
      </w:pPr>
    </w:p>
    <w:p w14:paraId="729028E4" w14:textId="77777777" w:rsidR="00835B20" w:rsidRPr="007C6C29" w:rsidRDefault="00DD3E0A" w:rsidP="00646D59">
      <w:pPr>
        <w:jc w:val="left"/>
        <w:rPr>
          <w:rFonts w:asciiTheme="minorHAnsi" w:hAnsiTheme="minorHAnsi"/>
        </w:rPr>
      </w:pPr>
    </w:p>
    <w:p w14:paraId="729028E5" w14:textId="77777777" w:rsidR="00835B20" w:rsidRPr="007C6C29" w:rsidRDefault="00DD3E0A" w:rsidP="00646D59">
      <w:pPr>
        <w:jc w:val="left"/>
        <w:rPr>
          <w:rFonts w:asciiTheme="minorHAnsi" w:hAnsiTheme="minorHAnsi"/>
        </w:rPr>
      </w:pPr>
    </w:p>
    <w:p w14:paraId="729028E6" w14:textId="77777777" w:rsidR="00835B20" w:rsidRPr="007C6C29" w:rsidRDefault="00DD3E0A" w:rsidP="00646D59">
      <w:pPr>
        <w:jc w:val="left"/>
        <w:rPr>
          <w:rFonts w:asciiTheme="minorHAnsi" w:hAnsiTheme="minorHAnsi"/>
          <w:b/>
        </w:rPr>
      </w:pPr>
    </w:p>
    <w:p w14:paraId="729028E7" w14:textId="77777777" w:rsidR="00835B20" w:rsidRPr="007C6C29" w:rsidRDefault="00DD3E0A" w:rsidP="00646D59">
      <w:pPr>
        <w:jc w:val="left"/>
        <w:rPr>
          <w:rFonts w:asciiTheme="minorHAnsi" w:hAnsiTheme="minorHAnsi"/>
          <w:b/>
        </w:rPr>
      </w:pPr>
    </w:p>
    <w:p w14:paraId="729028E8" w14:textId="77777777" w:rsidR="008E0F26" w:rsidRPr="007C6C29" w:rsidRDefault="008E0F26" w:rsidP="00646D59">
      <w:pPr>
        <w:jc w:val="left"/>
        <w:rPr>
          <w:rFonts w:asciiTheme="minorHAnsi" w:hAnsiTheme="minorHAnsi"/>
          <w:b/>
          <w:sz w:val="28"/>
          <w:szCs w:val="28"/>
        </w:rPr>
      </w:pPr>
      <w:r w:rsidRPr="007C6C29">
        <w:rPr>
          <w:rFonts w:asciiTheme="minorHAnsi" w:hAnsiTheme="minorHAnsi"/>
          <w:b/>
          <w:sz w:val="28"/>
          <w:szCs w:val="28"/>
        </w:rPr>
        <w:t xml:space="preserve">Déroulement de la recherche documentaire </w:t>
      </w:r>
    </w:p>
    <w:p w14:paraId="729028E9" w14:textId="77777777" w:rsidR="008E0F26" w:rsidRPr="007C6C29" w:rsidRDefault="008E0F26" w:rsidP="00646D59">
      <w:pPr>
        <w:jc w:val="left"/>
        <w:rPr>
          <w:rFonts w:asciiTheme="minorHAnsi" w:hAnsiTheme="minorHAnsi"/>
          <w:szCs w:val="24"/>
        </w:rPr>
      </w:pPr>
      <w:r w:rsidRPr="007C6C29">
        <w:rPr>
          <w:rFonts w:asciiTheme="minorHAnsi" w:hAnsiTheme="minorHAnsi"/>
          <w:szCs w:val="24"/>
        </w:rPr>
        <w:t xml:space="preserve">Vous devez faire le bilan des recherches documentaires que vous avez déjà effectuées au lycée et depuis la rentrée, et les présenter dans la partie </w:t>
      </w:r>
      <w:r w:rsidRPr="007C6C29">
        <w:rPr>
          <w:rFonts w:asciiTheme="minorHAnsi" w:hAnsiTheme="minorHAnsi"/>
          <w:i/>
          <w:szCs w:val="24"/>
        </w:rPr>
        <w:t>Introduction</w:t>
      </w:r>
      <w:r w:rsidRPr="007C6C29">
        <w:rPr>
          <w:rFonts w:asciiTheme="minorHAnsi" w:hAnsiTheme="minorHAnsi"/>
          <w:szCs w:val="24"/>
        </w:rPr>
        <w:t>.</w:t>
      </w:r>
    </w:p>
    <w:p w14:paraId="729028EA" w14:textId="77777777" w:rsidR="008E0F26" w:rsidRPr="007C6C29" w:rsidRDefault="008E0F26" w:rsidP="00646D59">
      <w:pPr>
        <w:jc w:val="left"/>
        <w:rPr>
          <w:rFonts w:asciiTheme="minorHAnsi" w:hAnsiTheme="minorHAnsi"/>
          <w:szCs w:val="24"/>
        </w:rPr>
      </w:pPr>
      <w:r w:rsidRPr="007C6C29">
        <w:rPr>
          <w:rFonts w:asciiTheme="minorHAnsi" w:hAnsiTheme="minorHAnsi"/>
          <w:szCs w:val="24"/>
        </w:rPr>
        <w:t xml:space="preserve">Faire alors le bilan </w:t>
      </w:r>
      <w:proofErr w:type="gramStart"/>
      <w:r w:rsidRPr="007C6C29">
        <w:rPr>
          <w:rFonts w:asciiTheme="minorHAnsi" w:hAnsiTheme="minorHAnsi"/>
          <w:szCs w:val="24"/>
        </w:rPr>
        <w:t>des  points</w:t>
      </w:r>
      <w:proofErr w:type="gramEnd"/>
      <w:r w:rsidRPr="007C6C29">
        <w:rPr>
          <w:rFonts w:asciiTheme="minorHAnsi" w:hAnsiTheme="minorHAnsi"/>
          <w:szCs w:val="24"/>
        </w:rPr>
        <w:t xml:space="preserve"> et/ou des  informations qui vous manquent.</w:t>
      </w:r>
    </w:p>
    <w:p w14:paraId="729028EB" w14:textId="77777777" w:rsidR="008E0F26" w:rsidRPr="007C6C29" w:rsidRDefault="008E0F26" w:rsidP="00646D59">
      <w:pPr>
        <w:numPr>
          <w:ilvl w:val="0"/>
          <w:numId w:val="9"/>
        </w:numPr>
        <w:suppressAutoHyphens w:val="0"/>
        <w:spacing w:before="0" w:after="0"/>
        <w:jc w:val="left"/>
        <w:rPr>
          <w:rFonts w:asciiTheme="minorHAnsi" w:hAnsiTheme="minorHAnsi"/>
          <w:szCs w:val="24"/>
          <w:u w:val="single"/>
        </w:rPr>
      </w:pPr>
      <w:r w:rsidRPr="007C6C29">
        <w:rPr>
          <w:rFonts w:asciiTheme="minorHAnsi" w:hAnsiTheme="minorHAnsi"/>
          <w:szCs w:val="24"/>
          <w:u w:val="single"/>
        </w:rPr>
        <w:t>Les axes de recherche :</w:t>
      </w:r>
    </w:p>
    <w:p w14:paraId="729028EC" w14:textId="77777777" w:rsidR="008E0F26" w:rsidRPr="007C6C29" w:rsidRDefault="008E0F26" w:rsidP="00646D59">
      <w:pPr>
        <w:jc w:val="left"/>
        <w:rPr>
          <w:rFonts w:asciiTheme="minorHAnsi" w:hAnsiTheme="minorHAnsi"/>
          <w:szCs w:val="24"/>
        </w:rPr>
      </w:pPr>
      <w:r w:rsidRPr="007C6C29">
        <w:rPr>
          <w:rFonts w:asciiTheme="minorHAnsi" w:hAnsiTheme="minorHAnsi"/>
          <w:szCs w:val="24"/>
        </w:rPr>
        <w:t>* les formations (établissements, diplômes qui mènent au métier choisi, les débouchés),</w:t>
      </w:r>
    </w:p>
    <w:p w14:paraId="729028ED" w14:textId="77777777" w:rsidR="008E0F26" w:rsidRPr="007C6C29" w:rsidRDefault="008E0F26" w:rsidP="00646D59">
      <w:pPr>
        <w:jc w:val="left"/>
        <w:rPr>
          <w:rFonts w:asciiTheme="minorHAnsi" w:hAnsiTheme="minorHAnsi"/>
          <w:szCs w:val="24"/>
        </w:rPr>
      </w:pPr>
      <w:r w:rsidRPr="007C6C29">
        <w:rPr>
          <w:rFonts w:asciiTheme="minorHAnsi" w:hAnsiTheme="minorHAnsi"/>
          <w:szCs w:val="24"/>
        </w:rPr>
        <w:t>* le secteur économique dans lequel s’inscrit le thème choisi de façon plus globale, le marché,</w:t>
      </w:r>
    </w:p>
    <w:p w14:paraId="729028EE" w14:textId="77777777" w:rsidR="008E0F26" w:rsidRPr="007C6C29" w:rsidRDefault="008E0F26" w:rsidP="00646D59">
      <w:pPr>
        <w:jc w:val="left"/>
        <w:rPr>
          <w:rFonts w:asciiTheme="minorHAnsi" w:hAnsiTheme="minorHAnsi"/>
          <w:szCs w:val="24"/>
        </w:rPr>
      </w:pPr>
      <w:r w:rsidRPr="007C6C29">
        <w:rPr>
          <w:rFonts w:asciiTheme="minorHAnsi" w:hAnsiTheme="minorHAnsi"/>
          <w:szCs w:val="24"/>
        </w:rPr>
        <w:t>* les différents métiers ou fonctions que l’on peut trouver dans ce secteur.</w:t>
      </w:r>
    </w:p>
    <w:p w14:paraId="729028EF" w14:textId="77777777" w:rsidR="008E0F26" w:rsidRPr="007C6C29" w:rsidRDefault="008E0F26" w:rsidP="00646D59">
      <w:pPr>
        <w:ind w:left="360"/>
        <w:jc w:val="left"/>
        <w:rPr>
          <w:rFonts w:asciiTheme="minorHAnsi" w:hAnsiTheme="minorHAnsi"/>
          <w:szCs w:val="24"/>
        </w:rPr>
      </w:pPr>
    </w:p>
    <w:p w14:paraId="729028F0" w14:textId="77777777" w:rsidR="008E0F26" w:rsidRPr="007C6C29" w:rsidRDefault="008E0F26" w:rsidP="00646D59">
      <w:pPr>
        <w:pStyle w:val="Corpsdetexte"/>
        <w:jc w:val="left"/>
        <w:rPr>
          <w:rFonts w:asciiTheme="minorHAnsi" w:hAnsiTheme="minorHAnsi"/>
          <w:szCs w:val="24"/>
        </w:rPr>
      </w:pPr>
      <w:r w:rsidRPr="007C6C29">
        <w:rPr>
          <w:rFonts w:asciiTheme="minorHAnsi" w:hAnsiTheme="minorHAnsi"/>
          <w:szCs w:val="24"/>
        </w:rPr>
        <w:t>Le but est vraiment d’élargir les connaissances. Cela sous-entend que la recherche des documents et leur exploitation vise : à s’informer, à infirmer ou confirmer des connaissances.</w:t>
      </w:r>
    </w:p>
    <w:p w14:paraId="729028F1" w14:textId="77777777" w:rsidR="008E0F26" w:rsidRPr="007C6C29" w:rsidRDefault="008E0F26" w:rsidP="00646D59">
      <w:pPr>
        <w:pStyle w:val="Corpsdetexte"/>
        <w:jc w:val="left"/>
        <w:rPr>
          <w:rFonts w:asciiTheme="minorHAnsi" w:hAnsiTheme="minorHAnsi"/>
          <w:szCs w:val="24"/>
        </w:rPr>
      </w:pPr>
    </w:p>
    <w:p w14:paraId="729028F2" w14:textId="77777777" w:rsidR="008E0F26" w:rsidRPr="007C6C29" w:rsidRDefault="008E0F26" w:rsidP="00646D59">
      <w:pPr>
        <w:numPr>
          <w:ilvl w:val="0"/>
          <w:numId w:val="9"/>
        </w:numPr>
        <w:suppressAutoHyphens w:val="0"/>
        <w:spacing w:before="0" w:after="0"/>
        <w:jc w:val="left"/>
        <w:rPr>
          <w:rFonts w:asciiTheme="minorHAnsi" w:hAnsiTheme="minorHAnsi"/>
          <w:szCs w:val="24"/>
          <w:u w:val="single"/>
        </w:rPr>
      </w:pPr>
      <w:r w:rsidRPr="007C6C29">
        <w:rPr>
          <w:rFonts w:asciiTheme="minorHAnsi" w:hAnsiTheme="minorHAnsi"/>
          <w:szCs w:val="24"/>
          <w:u w:val="single"/>
        </w:rPr>
        <w:t>Les sources d’informations :</w:t>
      </w:r>
    </w:p>
    <w:p w14:paraId="729028F3" w14:textId="77777777" w:rsidR="008E0F26" w:rsidRPr="007C6C29" w:rsidRDefault="008E0F26" w:rsidP="00646D59">
      <w:pPr>
        <w:suppressAutoHyphens w:val="0"/>
        <w:spacing w:before="0" w:after="0"/>
        <w:jc w:val="left"/>
        <w:rPr>
          <w:rFonts w:asciiTheme="minorHAnsi" w:hAnsiTheme="minorHAnsi"/>
          <w:szCs w:val="24"/>
          <w:u w:val="single"/>
        </w:rPr>
      </w:pPr>
    </w:p>
    <w:p w14:paraId="729028F4" w14:textId="77777777" w:rsidR="008E0F26" w:rsidRPr="007C6C29" w:rsidRDefault="007C6C29" w:rsidP="00646D59">
      <w:pPr>
        <w:suppressAutoHyphens w:val="0"/>
        <w:spacing w:before="0" w:after="0"/>
        <w:jc w:val="left"/>
        <w:rPr>
          <w:rFonts w:asciiTheme="minorHAnsi" w:hAnsiTheme="minorHAnsi"/>
          <w:szCs w:val="24"/>
        </w:rPr>
      </w:pPr>
      <w:r w:rsidRPr="007C6C29">
        <w:rPr>
          <w:rStyle w:val="lev"/>
          <w:rFonts w:asciiTheme="minorHAnsi" w:hAnsiTheme="minorHAnsi"/>
        </w:rPr>
        <w:t>L</w:t>
      </w:r>
      <w:r w:rsidRPr="007C6C29">
        <w:rPr>
          <w:rFonts w:asciiTheme="minorHAnsi" w:hAnsiTheme="minorHAnsi"/>
        </w:rPr>
        <w:t>'</w:t>
      </w:r>
      <w:r w:rsidRPr="007C6C29">
        <w:rPr>
          <w:rStyle w:val="lev"/>
          <w:rFonts w:asciiTheme="minorHAnsi" w:hAnsiTheme="minorHAnsi"/>
        </w:rPr>
        <w:t xml:space="preserve">Espace orientation carrières (EOC) </w:t>
      </w:r>
      <w:r w:rsidR="008E0F26" w:rsidRPr="007C6C29">
        <w:rPr>
          <w:rFonts w:asciiTheme="minorHAnsi" w:hAnsiTheme="minorHAnsi"/>
          <w:szCs w:val="24"/>
        </w:rPr>
        <w:t>met à votre disposition un catalogue électronique des documents (ouvrages, livres, revues, fiches, …) présentant les formations, les métiers, ….</w:t>
      </w:r>
    </w:p>
    <w:p w14:paraId="729028F5" w14:textId="77777777" w:rsidR="008E0F26" w:rsidRPr="007C6C29" w:rsidRDefault="008E0F26" w:rsidP="00646D59">
      <w:pPr>
        <w:suppressAutoHyphens w:val="0"/>
        <w:spacing w:before="0" w:after="0"/>
        <w:jc w:val="left"/>
        <w:rPr>
          <w:rFonts w:asciiTheme="minorHAnsi" w:hAnsiTheme="minorHAnsi"/>
          <w:szCs w:val="24"/>
        </w:rPr>
      </w:pPr>
      <w:r w:rsidRPr="007C6C29">
        <w:rPr>
          <w:rFonts w:asciiTheme="minorHAnsi" w:hAnsiTheme="minorHAnsi"/>
          <w:szCs w:val="24"/>
        </w:rPr>
        <w:t xml:space="preserve">Vous trouverez toutes les informations nécessaires à l’adresse suivante : </w:t>
      </w:r>
    </w:p>
    <w:p w14:paraId="729028F6" w14:textId="77777777" w:rsidR="008E0F26" w:rsidRPr="007C6C29" w:rsidRDefault="008E0F26" w:rsidP="00646D59">
      <w:pPr>
        <w:suppressAutoHyphens w:val="0"/>
        <w:spacing w:before="0" w:after="0"/>
        <w:jc w:val="left"/>
        <w:rPr>
          <w:rFonts w:asciiTheme="minorHAnsi" w:hAnsiTheme="minorHAnsi"/>
          <w:b/>
          <w:i/>
          <w:color w:val="0000FF"/>
          <w:sz w:val="32"/>
          <w:szCs w:val="32"/>
          <w:u w:val="single"/>
        </w:rPr>
      </w:pPr>
      <w:r w:rsidRPr="007C6C29">
        <w:rPr>
          <w:rFonts w:asciiTheme="minorHAnsi" w:hAnsiTheme="minorHAnsi"/>
          <w:szCs w:val="24"/>
        </w:rPr>
        <w:tab/>
      </w:r>
      <w:r w:rsidRPr="007C6C29">
        <w:rPr>
          <w:rFonts w:asciiTheme="minorHAnsi" w:hAnsiTheme="minorHAnsi"/>
          <w:szCs w:val="24"/>
        </w:rPr>
        <w:tab/>
      </w:r>
      <w:r w:rsidRPr="007C6C29">
        <w:rPr>
          <w:rFonts w:asciiTheme="minorHAnsi" w:hAnsiTheme="minorHAnsi"/>
          <w:szCs w:val="24"/>
        </w:rPr>
        <w:tab/>
      </w:r>
      <w:r w:rsidRPr="007C6C29">
        <w:rPr>
          <w:rFonts w:asciiTheme="minorHAnsi" w:hAnsiTheme="minorHAnsi"/>
          <w:szCs w:val="24"/>
        </w:rPr>
        <w:tab/>
      </w:r>
      <w:r w:rsidRPr="007C6C29">
        <w:rPr>
          <w:rFonts w:asciiTheme="minorHAnsi" w:hAnsiTheme="minorHAnsi"/>
          <w:szCs w:val="24"/>
        </w:rPr>
        <w:tab/>
      </w:r>
      <w:r w:rsidRPr="007C6C29">
        <w:rPr>
          <w:rFonts w:asciiTheme="minorHAnsi" w:hAnsiTheme="minorHAnsi"/>
          <w:b/>
          <w:i/>
          <w:color w:val="0000FF"/>
          <w:sz w:val="32"/>
          <w:szCs w:val="32"/>
          <w:u w:val="single"/>
        </w:rPr>
        <w:t>oipbordeaux.reseaudoc.fr</w:t>
      </w:r>
    </w:p>
    <w:p w14:paraId="729028F7" w14:textId="77777777" w:rsidR="008E0F26" w:rsidRPr="007C6C29" w:rsidRDefault="008E0F26" w:rsidP="00646D59">
      <w:pPr>
        <w:suppressAutoHyphens w:val="0"/>
        <w:spacing w:before="0" w:after="0"/>
        <w:jc w:val="left"/>
        <w:rPr>
          <w:rFonts w:asciiTheme="minorHAnsi" w:hAnsiTheme="minorHAnsi"/>
          <w:b/>
          <w:color w:val="0000FF"/>
          <w:sz w:val="32"/>
          <w:szCs w:val="32"/>
          <w:u w:val="single"/>
        </w:rPr>
      </w:pPr>
    </w:p>
    <w:p w14:paraId="729028F8" w14:textId="77777777" w:rsidR="008E0F26" w:rsidRPr="007C6C29" w:rsidRDefault="008E0F26" w:rsidP="00646D59">
      <w:pPr>
        <w:suppressAutoHyphens w:val="0"/>
        <w:spacing w:before="0" w:after="0"/>
        <w:jc w:val="left"/>
        <w:rPr>
          <w:rFonts w:asciiTheme="minorHAnsi" w:hAnsiTheme="minorHAnsi"/>
          <w:szCs w:val="24"/>
        </w:rPr>
      </w:pPr>
      <w:r w:rsidRPr="007C6C29">
        <w:rPr>
          <w:rFonts w:asciiTheme="minorHAnsi" w:hAnsiTheme="minorHAnsi"/>
          <w:szCs w:val="24"/>
        </w:rPr>
        <w:t>Sur cette page d’accueil général, vous aurez la possibilité d’accéder au catalogue de chaque service de l’Université de Bordeaux en cliquant sur la bulle concernée.</w:t>
      </w:r>
    </w:p>
    <w:p w14:paraId="729028F9" w14:textId="77777777" w:rsidR="008E0F26" w:rsidRPr="007C6C29" w:rsidRDefault="008E0F26" w:rsidP="00646D59">
      <w:pPr>
        <w:suppressAutoHyphens w:val="0"/>
        <w:spacing w:before="0" w:after="0"/>
        <w:jc w:val="left"/>
        <w:rPr>
          <w:rFonts w:asciiTheme="minorHAnsi" w:hAnsiTheme="minorHAnsi"/>
          <w:szCs w:val="24"/>
        </w:rPr>
      </w:pPr>
      <w:r w:rsidRPr="007C6C29">
        <w:rPr>
          <w:rFonts w:asciiTheme="minorHAnsi" w:hAnsiTheme="minorHAnsi"/>
          <w:szCs w:val="24"/>
        </w:rPr>
        <w:t xml:space="preserve">Le lien vers le catalogue de </w:t>
      </w:r>
      <w:r w:rsidR="007C6C29" w:rsidRPr="007C6C29">
        <w:rPr>
          <w:rFonts w:asciiTheme="minorHAnsi" w:hAnsiTheme="minorHAnsi"/>
          <w:szCs w:val="24"/>
        </w:rPr>
        <w:t>l’</w:t>
      </w:r>
      <w:r w:rsidR="007C6C29" w:rsidRPr="007C6C29">
        <w:rPr>
          <w:rStyle w:val="lev"/>
          <w:rFonts w:asciiTheme="minorHAnsi" w:hAnsiTheme="minorHAnsi"/>
        </w:rPr>
        <w:t>EOC</w:t>
      </w:r>
      <w:r w:rsidR="007C6C29" w:rsidRPr="007C6C29">
        <w:rPr>
          <w:rFonts w:asciiTheme="minorHAnsi" w:hAnsiTheme="minorHAnsi"/>
          <w:szCs w:val="24"/>
        </w:rPr>
        <w:t xml:space="preserve"> </w:t>
      </w:r>
      <w:r w:rsidRPr="007C6C29">
        <w:rPr>
          <w:rFonts w:asciiTheme="minorHAnsi" w:hAnsiTheme="minorHAnsi"/>
          <w:szCs w:val="24"/>
        </w:rPr>
        <w:t xml:space="preserve">se trouve aussi sur le site web de l’Université de Bordeaux sur la page </w:t>
      </w:r>
      <w:r w:rsidRPr="007C6C29">
        <w:rPr>
          <w:rFonts w:asciiTheme="minorHAnsi" w:hAnsiTheme="minorHAnsi"/>
          <w:i/>
          <w:szCs w:val="24"/>
        </w:rPr>
        <w:t>orientation/insertion</w:t>
      </w:r>
      <w:r w:rsidRPr="007C6C29">
        <w:rPr>
          <w:rFonts w:asciiTheme="minorHAnsi" w:hAnsiTheme="minorHAnsi"/>
          <w:szCs w:val="24"/>
        </w:rPr>
        <w:t xml:space="preserve"> (en bas, colonne de droite).</w:t>
      </w:r>
    </w:p>
    <w:p w14:paraId="729028FA" w14:textId="77777777" w:rsidR="008E0F26" w:rsidRPr="007C6C29" w:rsidRDefault="008E0F26" w:rsidP="00646D59">
      <w:pPr>
        <w:pStyle w:val="Corpsdetexte"/>
        <w:jc w:val="left"/>
        <w:rPr>
          <w:rFonts w:asciiTheme="minorHAnsi" w:hAnsiTheme="minorHAnsi"/>
          <w:szCs w:val="24"/>
        </w:rPr>
      </w:pPr>
    </w:p>
    <w:p w14:paraId="729028FB" w14:textId="77777777" w:rsidR="008E0F26" w:rsidRPr="007C6C29" w:rsidRDefault="008E0F26" w:rsidP="00646D59">
      <w:pPr>
        <w:pStyle w:val="Corpsdetexte"/>
        <w:jc w:val="left"/>
        <w:rPr>
          <w:rFonts w:asciiTheme="minorHAnsi" w:hAnsiTheme="minorHAnsi"/>
          <w:szCs w:val="24"/>
        </w:rPr>
      </w:pPr>
      <w:r w:rsidRPr="007C6C29">
        <w:rPr>
          <w:rFonts w:asciiTheme="minorHAnsi" w:hAnsiTheme="minorHAnsi"/>
          <w:szCs w:val="24"/>
        </w:rPr>
        <w:t xml:space="preserve">Exemple de liste non exhaustive de sources d’informations : </w:t>
      </w:r>
      <w:r w:rsidR="007C6C29" w:rsidRPr="007C6C29">
        <w:rPr>
          <w:rStyle w:val="lev"/>
          <w:rFonts w:asciiTheme="minorHAnsi" w:hAnsiTheme="minorHAnsi"/>
        </w:rPr>
        <w:t>EOC</w:t>
      </w:r>
      <w:r w:rsidRPr="007C6C29">
        <w:rPr>
          <w:rFonts w:asciiTheme="minorHAnsi" w:hAnsiTheme="minorHAnsi"/>
          <w:szCs w:val="24"/>
        </w:rPr>
        <w:t xml:space="preserve"> (Campus de Talence), SCUIO, annuaires (Kompass, pages jaunes, annuaires professionnels), Internet, bibliothèques, salons, expositions, presse, presse spécialisée, organisations professionnelles, chambre des métiers, chambre du commerce, anciens élèves, rapports de stage, …</w:t>
      </w:r>
    </w:p>
    <w:p w14:paraId="729028FC" w14:textId="77777777" w:rsidR="008E0F26" w:rsidRPr="007C6C29" w:rsidRDefault="008E0F26" w:rsidP="00646D59">
      <w:pPr>
        <w:jc w:val="left"/>
        <w:rPr>
          <w:rFonts w:asciiTheme="minorHAnsi" w:hAnsiTheme="minorHAnsi"/>
          <w:szCs w:val="24"/>
        </w:rPr>
      </w:pPr>
    </w:p>
    <w:p w14:paraId="729028FD" w14:textId="77777777" w:rsidR="008E0F26" w:rsidRPr="007C6C29" w:rsidRDefault="008E0F26" w:rsidP="00646D59">
      <w:pPr>
        <w:pStyle w:val="Pieddepage"/>
        <w:tabs>
          <w:tab w:val="clear" w:pos="4536"/>
          <w:tab w:val="clear" w:pos="9072"/>
        </w:tabs>
        <w:jc w:val="left"/>
        <w:rPr>
          <w:rFonts w:asciiTheme="minorHAnsi" w:hAnsiTheme="minorHAnsi"/>
          <w:szCs w:val="24"/>
        </w:rPr>
      </w:pPr>
      <w:r w:rsidRPr="007C6C29">
        <w:rPr>
          <w:rFonts w:asciiTheme="minorHAnsi" w:hAnsiTheme="minorHAnsi"/>
          <w:szCs w:val="24"/>
        </w:rPr>
        <w:t>Au fur et à mesure de vos recherches, vous devrez compléter les fiches « recherche documentaire » (</w:t>
      </w:r>
      <w:proofErr w:type="spellStart"/>
      <w:r w:rsidRPr="007C6C29">
        <w:rPr>
          <w:rFonts w:asciiTheme="minorHAnsi" w:hAnsiTheme="minorHAnsi"/>
          <w:szCs w:val="24"/>
        </w:rPr>
        <w:t>cf</w:t>
      </w:r>
      <w:proofErr w:type="spellEnd"/>
      <w:r w:rsidRPr="007C6C29">
        <w:rPr>
          <w:rFonts w:asciiTheme="minorHAnsi" w:hAnsiTheme="minorHAnsi"/>
          <w:szCs w:val="24"/>
        </w:rPr>
        <w:t xml:space="preserve"> ci-après).</w:t>
      </w:r>
    </w:p>
    <w:p w14:paraId="729028FE" w14:textId="77777777" w:rsidR="008E0F26" w:rsidRPr="007C6C29" w:rsidRDefault="008E0F26" w:rsidP="00646D59">
      <w:pPr>
        <w:pStyle w:val="Corpsdetexte"/>
        <w:jc w:val="left"/>
        <w:rPr>
          <w:rFonts w:asciiTheme="minorHAnsi" w:hAnsiTheme="minorHAnsi"/>
          <w:szCs w:val="24"/>
        </w:rPr>
      </w:pPr>
    </w:p>
    <w:p w14:paraId="729028FF" w14:textId="77777777" w:rsidR="008E0F26" w:rsidRPr="007C6C29" w:rsidRDefault="008E0F26" w:rsidP="00646D59">
      <w:pPr>
        <w:pStyle w:val="Corpsdetexte"/>
        <w:jc w:val="left"/>
        <w:rPr>
          <w:rFonts w:asciiTheme="minorHAnsi" w:hAnsiTheme="minorHAnsi"/>
          <w:szCs w:val="24"/>
        </w:rPr>
      </w:pPr>
      <w:r w:rsidRPr="007C6C29">
        <w:rPr>
          <w:rFonts w:asciiTheme="minorHAnsi" w:hAnsiTheme="minorHAnsi"/>
          <w:szCs w:val="24"/>
        </w:rPr>
        <w:t>Vous devez prendre conscience que les informations obtenues oralement lors des interviews et celles issues de la recherche documentaire sont complémentaires (conditions d’exercice du métier, formation, rémunération, …).</w:t>
      </w:r>
    </w:p>
    <w:p w14:paraId="72902900" w14:textId="77777777" w:rsidR="008E0F26" w:rsidRPr="007C6C29" w:rsidRDefault="008E0F26" w:rsidP="00646D59">
      <w:pPr>
        <w:spacing w:after="0"/>
        <w:jc w:val="left"/>
        <w:rPr>
          <w:rFonts w:asciiTheme="minorHAnsi" w:hAnsiTheme="minorHAnsi"/>
          <w:b/>
          <w:color w:val="403152"/>
          <w:szCs w:val="24"/>
        </w:rPr>
      </w:pPr>
    </w:p>
    <w:p w14:paraId="72902901" w14:textId="77777777" w:rsidR="008E0F26" w:rsidRPr="007C6C29" w:rsidRDefault="008E0F26" w:rsidP="00646D59">
      <w:pPr>
        <w:jc w:val="left"/>
        <w:rPr>
          <w:rFonts w:asciiTheme="minorHAnsi" w:hAnsiTheme="minorHAnsi"/>
        </w:rPr>
      </w:pPr>
      <w:r w:rsidRPr="007C6C29">
        <w:rPr>
          <w:rFonts w:asciiTheme="minorHAnsi" w:hAnsiTheme="minorHAnsi"/>
          <w:b/>
          <w:color w:val="403152"/>
          <w:szCs w:val="24"/>
        </w:rPr>
        <w:br w:type="page"/>
      </w:r>
      <w:r w:rsidRPr="007C6C29">
        <w:rPr>
          <w:rFonts w:asciiTheme="minorHAnsi" w:hAnsiTheme="minorHAnsi"/>
        </w:rPr>
        <w:t xml:space="preserve"> BILAN DE LA RECHERCHE DOCUMENTAIRE</w:t>
      </w:r>
    </w:p>
    <w:p w14:paraId="72902902" w14:textId="77777777" w:rsidR="008E0F26" w:rsidRPr="007C6C29" w:rsidRDefault="008E0F26" w:rsidP="00646D59">
      <w:pPr>
        <w:pStyle w:val="Titre3"/>
        <w:jc w:val="left"/>
        <w:rPr>
          <w:rFonts w:asciiTheme="minorHAnsi" w:hAnsiTheme="minorHAnsi"/>
          <w:b w:val="0"/>
          <w:sz w:val="20"/>
        </w:rPr>
      </w:pPr>
    </w:p>
    <w:p w14:paraId="72902903" w14:textId="77777777" w:rsidR="008E0F26" w:rsidRPr="007C6C29" w:rsidRDefault="008E0F26" w:rsidP="00646D59">
      <w:pPr>
        <w:jc w:val="left"/>
        <w:rPr>
          <w:rFonts w:asciiTheme="minorHAnsi" w:hAnsiTheme="minorHAnsi"/>
        </w:rPr>
      </w:pPr>
      <w:r w:rsidRPr="007C6C29">
        <w:rPr>
          <w:rFonts w:asciiTheme="minorHAnsi" w:hAnsiTheme="minorHAnsi"/>
        </w:rPr>
        <w:tab/>
      </w:r>
      <w:r w:rsidRPr="007C6C29">
        <w:rPr>
          <w:rFonts w:asciiTheme="minorHAnsi" w:hAnsiTheme="minorHAnsi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66"/>
        <w:gridCol w:w="3555"/>
        <w:gridCol w:w="3555"/>
      </w:tblGrid>
      <w:tr w:rsidR="008E0F26" w:rsidRPr="007C6C29" w14:paraId="72902907" w14:textId="77777777" w:rsidTr="005276E4">
        <w:tc>
          <w:tcPr>
            <w:tcW w:w="2666" w:type="dxa"/>
          </w:tcPr>
          <w:p w14:paraId="72902904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</w:tc>
        <w:tc>
          <w:tcPr>
            <w:tcW w:w="3555" w:type="dxa"/>
          </w:tcPr>
          <w:p w14:paraId="72902905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  <w:b/>
              </w:rPr>
            </w:pPr>
            <w:r w:rsidRPr="007C6C29">
              <w:rPr>
                <w:rFonts w:asciiTheme="minorHAnsi" w:hAnsiTheme="minorHAnsi"/>
                <w:b/>
              </w:rPr>
              <w:t>DOCUMENT N°1</w:t>
            </w:r>
          </w:p>
        </w:tc>
        <w:tc>
          <w:tcPr>
            <w:tcW w:w="3555" w:type="dxa"/>
          </w:tcPr>
          <w:p w14:paraId="72902906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  <w:b/>
              </w:rPr>
            </w:pPr>
            <w:r w:rsidRPr="007C6C29">
              <w:rPr>
                <w:rFonts w:asciiTheme="minorHAnsi" w:hAnsiTheme="minorHAnsi"/>
                <w:b/>
              </w:rPr>
              <w:t>DOCUMENT N°2</w:t>
            </w:r>
          </w:p>
        </w:tc>
      </w:tr>
      <w:tr w:rsidR="008E0F26" w:rsidRPr="007C6C29" w14:paraId="7290290B" w14:textId="77777777" w:rsidTr="005276E4">
        <w:tc>
          <w:tcPr>
            <w:tcW w:w="2666" w:type="dxa"/>
          </w:tcPr>
          <w:p w14:paraId="72902908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 w:rsidRPr="007C6C29">
              <w:rPr>
                <w:rFonts w:asciiTheme="minorHAnsi" w:hAnsiTheme="minorHAnsi"/>
              </w:rPr>
              <w:t>Lieu où se trouve ce document</w:t>
            </w:r>
          </w:p>
        </w:tc>
        <w:tc>
          <w:tcPr>
            <w:tcW w:w="3555" w:type="dxa"/>
          </w:tcPr>
          <w:p w14:paraId="72902909" w14:textId="22A16C04" w:rsidR="008E0F26" w:rsidRPr="007C6C29" w:rsidRDefault="00763291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  <w:b/>
              </w:rPr>
            </w:pPr>
            <w:r w:rsidRPr="00763291">
              <w:rPr>
                <w:rFonts w:asciiTheme="minorHAnsi" w:hAnsiTheme="minorHAnsi"/>
                <w:b/>
              </w:rPr>
              <w:t>https://www.l-expert-comptable.com/a/533951-informaticien-metier-salaire-formation-diplomes.html</w:t>
            </w:r>
          </w:p>
        </w:tc>
        <w:tc>
          <w:tcPr>
            <w:tcW w:w="3555" w:type="dxa"/>
          </w:tcPr>
          <w:p w14:paraId="7290290A" w14:textId="33DBF666" w:rsidR="008E0F26" w:rsidRPr="007C6C29" w:rsidRDefault="00B27E4B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  <w:b/>
              </w:rPr>
            </w:pPr>
            <w:r w:rsidRPr="00B27E4B">
              <w:rPr>
                <w:rFonts w:asciiTheme="minorHAnsi" w:hAnsiTheme="minorHAnsi"/>
                <w:b/>
              </w:rPr>
              <w:t>https://www.groupe-insa.fr/en/node/129</w:t>
            </w:r>
          </w:p>
        </w:tc>
      </w:tr>
      <w:tr w:rsidR="008E0F26" w:rsidRPr="007C6C29" w14:paraId="72902910" w14:textId="77777777" w:rsidTr="005276E4">
        <w:tc>
          <w:tcPr>
            <w:tcW w:w="2666" w:type="dxa"/>
          </w:tcPr>
          <w:p w14:paraId="7290290C" w14:textId="77777777" w:rsidR="008E0F26" w:rsidRPr="007C6C29" w:rsidRDefault="008E0F26" w:rsidP="00646D59">
            <w:pPr>
              <w:pStyle w:val="Pieddepage"/>
              <w:tabs>
                <w:tab w:val="clear" w:pos="4536"/>
                <w:tab w:val="clear" w:pos="9072"/>
              </w:tabs>
              <w:spacing w:before="120" w:after="40"/>
              <w:jc w:val="left"/>
              <w:rPr>
                <w:rFonts w:asciiTheme="minorHAnsi" w:hAnsiTheme="minorHAnsi" w:cs="Times"/>
                <w:sz w:val="20"/>
              </w:rPr>
            </w:pPr>
            <w:r w:rsidRPr="007C6C29">
              <w:rPr>
                <w:rFonts w:asciiTheme="minorHAnsi" w:hAnsiTheme="minorHAnsi" w:cs="Times"/>
                <w:sz w:val="20"/>
              </w:rPr>
              <w:t xml:space="preserve">Nature (livre, revue, site WEB …) et références bibliographiques       </w:t>
            </w:r>
          </w:p>
          <w:p w14:paraId="7290290D" w14:textId="77777777" w:rsidR="008E0F26" w:rsidRPr="007C6C29" w:rsidRDefault="008E0F26" w:rsidP="00646D59">
            <w:pPr>
              <w:pStyle w:val="Pieddepage"/>
              <w:tabs>
                <w:tab w:val="clear" w:pos="4536"/>
                <w:tab w:val="clear" w:pos="9072"/>
              </w:tabs>
              <w:spacing w:after="120"/>
              <w:jc w:val="left"/>
              <w:rPr>
                <w:rFonts w:asciiTheme="minorHAnsi" w:hAnsiTheme="minorHAnsi" w:cs="Times"/>
                <w:sz w:val="20"/>
              </w:rPr>
            </w:pPr>
            <w:r w:rsidRPr="007C6C29">
              <w:rPr>
                <w:rFonts w:asciiTheme="minorHAnsi" w:hAnsiTheme="minorHAnsi" w:cs="Times"/>
                <w:i/>
                <w:sz w:val="18"/>
              </w:rPr>
              <w:t>Donner le titre, l'auteur ou la source, la date de parution, le nombre de pages.</w:t>
            </w:r>
          </w:p>
        </w:tc>
        <w:tc>
          <w:tcPr>
            <w:tcW w:w="3555" w:type="dxa"/>
          </w:tcPr>
          <w:p w14:paraId="7290290E" w14:textId="1C7E62CE" w:rsidR="008E0F26" w:rsidRPr="007C6C29" w:rsidRDefault="00763291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Site web</w:t>
            </w:r>
          </w:p>
        </w:tc>
        <w:tc>
          <w:tcPr>
            <w:tcW w:w="3555" w:type="dxa"/>
          </w:tcPr>
          <w:p w14:paraId="7290290F" w14:textId="7BF6B1F6" w:rsidR="008E0F26" w:rsidRPr="007C6C29" w:rsidRDefault="00B27E4B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Site web</w:t>
            </w:r>
          </w:p>
        </w:tc>
      </w:tr>
      <w:tr w:rsidR="008E0F26" w:rsidRPr="007C6C29" w14:paraId="72902915" w14:textId="77777777" w:rsidTr="005276E4">
        <w:tc>
          <w:tcPr>
            <w:tcW w:w="2666" w:type="dxa"/>
          </w:tcPr>
          <w:p w14:paraId="72902911" w14:textId="77777777" w:rsidR="008E0F26" w:rsidRPr="007C6C29" w:rsidRDefault="008E0F26" w:rsidP="00646D59">
            <w:pPr>
              <w:spacing w:before="120"/>
              <w:jc w:val="left"/>
              <w:rPr>
                <w:rFonts w:asciiTheme="minorHAnsi" w:hAnsiTheme="minorHAnsi"/>
              </w:rPr>
            </w:pPr>
            <w:r w:rsidRPr="007C6C29">
              <w:rPr>
                <w:rFonts w:asciiTheme="minorHAnsi" w:hAnsiTheme="minorHAnsi"/>
              </w:rPr>
              <w:t xml:space="preserve">Axe de la Recherche </w:t>
            </w:r>
          </w:p>
          <w:p w14:paraId="72902912" w14:textId="77777777" w:rsidR="008E0F26" w:rsidRPr="007C6C29" w:rsidRDefault="008E0F26" w:rsidP="00646D59">
            <w:pPr>
              <w:pStyle w:val="Pieddepage"/>
              <w:tabs>
                <w:tab w:val="clear" w:pos="4536"/>
                <w:tab w:val="clear" w:pos="9072"/>
              </w:tabs>
              <w:spacing w:after="120"/>
              <w:jc w:val="left"/>
              <w:rPr>
                <w:rFonts w:asciiTheme="minorHAnsi" w:hAnsiTheme="minorHAnsi" w:cs="Times"/>
                <w:i/>
                <w:sz w:val="20"/>
              </w:rPr>
            </w:pPr>
            <w:r w:rsidRPr="007C6C29">
              <w:rPr>
                <w:rFonts w:asciiTheme="minorHAnsi" w:hAnsiTheme="minorHAnsi" w:cs="Times"/>
                <w:i/>
                <w:sz w:val="20"/>
              </w:rPr>
              <w:t>Le document porte-t-il plutôt sur l'aspect formation ? Sur des aspects pratiques du secteur d'activités, du métier ou de la fonction ?</w:t>
            </w:r>
          </w:p>
        </w:tc>
        <w:tc>
          <w:tcPr>
            <w:tcW w:w="3555" w:type="dxa"/>
          </w:tcPr>
          <w:p w14:paraId="72902913" w14:textId="299B5103" w:rsidR="008E0F26" w:rsidRPr="007C6C29" w:rsidRDefault="00763291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Informations générales (comme le site </w:t>
            </w:r>
            <w:proofErr w:type="spellStart"/>
            <w:r>
              <w:rPr>
                <w:rFonts w:asciiTheme="minorHAnsi" w:hAnsiTheme="minorHAnsi"/>
              </w:rPr>
              <w:t>onisep</w:t>
            </w:r>
            <w:proofErr w:type="spellEnd"/>
            <w:r>
              <w:rPr>
                <w:rFonts w:asciiTheme="minorHAnsi" w:hAnsiTheme="minorHAnsi"/>
              </w:rPr>
              <w:t xml:space="preserve">), salaire, formations, </w:t>
            </w:r>
          </w:p>
        </w:tc>
        <w:tc>
          <w:tcPr>
            <w:tcW w:w="3555" w:type="dxa"/>
          </w:tcPr>
          <w:p w14:paraId="72902914" w14:textId="5E245BB4" w:rsidR="008E0F26" w:rsidRPr="007C6C29" w:rsidRDefault="001C3ACF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Formations spécifiques pour l’informatique dans la santé, mais ne correspond pas vraiment à mes objectifs </w:t>
            </w:r>
          </w:p>
        </w:tc>
      </w:tr>
      <w:tr w:rsidR="008E0F26" w:rsidRPr="007C6C29" w14:paraId="72902920" w14:textId="77777777" w:rsidTr="005276E4">
        <w:tc>
          <w:tcPr>
            <w:tcW w:w="2666" w:type="dxa"/>
          </w:tcPr>
          <w:p w14:paraId="72902916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 w:rsidRPr="007C6C29">
              <w:rPr>
                <w:rFonts w:asciiTheme="minorHAnsi" w:hAnsiTheme="minorHAnsi"/>
              </w:rPr>
              <w:t xml:space="preserve">Ce qui vient confirmer ce que je savais déjà </w:t>
            </w:r>
          </w:p>
          <w:p w14:paraId="72902919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</w:tc>
        <w:tc>
          <w:tcPr>
            <w:tcW w:w="3555" w:type="dxa"/>
          </w:tcPr>
          <w:p w14:paraId="7290291B" w14:textId="7B40F8EC" w:rsidR="008E0F26" w:rsidRPr="007C6C29" w:rsidRDefault="00BD3D02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Salaire, missions/fonctions, formation</w:t>
            </w:r>
          </w:p>
          <w:p w14:paraId="7290291E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</w:tc>
        <w:tc>
          <w:tcPr>
            <w:tcW w:w="3555" w:type="dxa"/>
          </w:tcPr>
          <w:p w14:paraId="7290291F" w14:textId="37473532" w:rsidR="008E0F26" w:rsidRPr="007C6C29" w:rsidRDefault="006B47F2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Missions/fonctions, lieux de travail</w:t>
            </w:r>
          </w:p>
        </w:tc>
      </w:tr>
      <w:tr w:rsidR="008E0F26" w:rsidRPr="007C6C29" w14:paraId="7290292C" w14:textId="77777777" w:rsidTr="005276E4">
        <w:tc>
          <w:tcPr>
            <w:tcW w:w="2666" w:type="dxa"/>
          </w:tcPr>
          <w:p w14:paraId="72902921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 w:rsidRPr="007C6C29">
              <w:rPr>
                <w:rFonts w:asciiTheme="minorHAnsi" w:hAnsiTheme="minorHAnsi"/>
              </w:rPr>
              <w:t>Ce que j'ai appris de nouveau</w:t>
            </w:r>
          </w:p>
          <w:p w14:paraId="72902922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  <w:p w14:paraId="72902923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  <w:p w14:paraId="72902924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</w:tc>
        <w:tc>
          <w:tcPr>
            <w:tcW w:w="3555" w:type="dxa"/>
          </w:tcPr>
          <w:p w14:paraId="72902925" w14:textId="6942B1E3" w:rsidR="008E0F26" w:rsidRPr="007C6C29" w:rsidRDefault="00246D73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Les possibilités de lieu de travail, </w:t>
            </w:r>
            <w:r w:rsidR="00E44E9E">
              <w:rPr>
                <w:rFonts w:asciiTheme="minorHAnsi" w:hAnsiTheme="minorHAnsi"/>
              </w:rPr>
              <w:t xml:space="preserve">comme être indépendant à la place de </w:t>
            </w:r>
            <w:proofErr w:type="gramStart"/>
            <w:r w:rsidR="00E44E9E">
              <w:rPr>
                <w:rFonts w:asciiTheme="minorHAnsi" w:hAnsiTheme="minorHAnsi"/>
              </w:rPr>
              <w:t>dépendre  d’une</w:t>
            </w:r>
            <w:proofErr w:type="gramEnd"/>
            <w:r w:rsidR="00E44E9E">
              <w:rPr>
                <w:rFonts w:asciiTheme="minorHAnsi" w:hAnsiTheme="minorHAnsi"/>
              </w:rPr>
              <w:t xml:space="preserve"> ESN (entreprise de services numériques)</w:t>
            </w:r>
          </w:p>
          <w:p w14:paraId="7290292A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</w:tc>
        <w:tc>
          <w:tcPr>
            <w:tcW w:w="3555" w:type="dxa"/>
          </w:tcPr>
          <w:p w14:paraId="7290292B" w14:textId="58E48B26" w:rsidR="008E0F26" w:rsidRPr="007C6C29" w:rsidRDefault="006B47F2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Formation spécifique (beaucoup plus courte) possible, même si je ne souhaite pas la faire pour l’instant.</w:t>
            </w:r>
            <w:r w:rsidR="0055166C">
              <w:rPr>
                <w:rFonts w:asciiTheme="minorHAnsi" w:hAnsiTheme="minorHAnsi"/>
              </w:rPr>
              <w:t xml:space="preserve"> Soft </w:t>
            </w:r>
            <w:proofErr w:type="spellStart"/>
            <w:r w:rsidR="0055166C">
              <w:rPr>
                <w:rFonts w:asciiTheme="minorHAnsi" w:hAnsiTheme="minorHAnsi"/>
              </w:rPr>
              <w:t>skills</w:t>
            </w:r>
            <w:proofErr w:type="spellEnd"/>
            <w:r w:rsidR="0055166C">
              <w:rPr>
                <w:rFonts w:asciiTheme="minorHAnsi" w:hAnsiTheme="minorHAnsi"/>
              </w:rPr>
              <w:t xml:space="preserve"> recommandés (pédago</w:t>
            </w:r>
            <w:r w:rsidR="00083FF9">
              <w:rPr>
                <w:rFonts w:asciiTheme="minorHAnsi" w:hAnsiTheme="minorHAnsi"/>
              </w:rPr>
              <w:t>g</w:t>
            </w:r>
            <w:r w:rsidR="0055166C">
              <w:rPr>
                <w:rFonts w:asciiTheme="minorHAnsi" w:hAnsiTheme="minorHAnsi"/>
              </w:rPr>
              <w:t>ie…)</w:t>
            </w:r>
          </w:p>
        </w:tc>
      </w:tr>
      <w:tr w:rsidR="008E0F26" w:rsidRPr="007C6C29" w14:paraId="72902937" w14:textId="77777777" w:rsidTr="005276E4">
        <w:tc>
          <w:tcPr>
            <w:tcW w:w="2666" w:type="dxa"/>
          </w:tcPr>
          <w:p w14:paraId="7290292D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 w:rsidRPr="007C6C29">
              <w:rPr>
                <w:rFonts w:asciiTheme="minorHAnsi" w:hAnsiTheme="minorHAnsi"/>
              </w:rPr>
              <w:t>Ce qui va à l'encontre de ce que je pensais</w:t>
            </w:r>
          </w:p>
          <w:p w14:paraId="7290292F" w14:textId="7FABFC35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  <w:i/>
                <w:spacing w:val="-6"/>
              </w:rPr>
            </w:pPr>
            <w:r w:rsidRPr="007C6C29">
              <w:rPr>
                <w:rFonts w:asciiTheme="minorHAnsi" w:hAnsiTheme="minorHAnsi"/>
                <w:i/>
                <w:spacing w:val="-6"/>
              </w:rPr>
              <w:t xml:space="preserve">(Cela pourrait-il faire évoluer mon choix de départ pour ce qui concerne la formation choisie ou le métier lui-même ?) </w:t>
            </w:r>
          </w:p>
        </w:tc>
        <w:tc>
          <w:tcPr>
            <w:tcW w:w="3555" w:type="dxa"/>
          </w:tcPr>
          <w:p w14:paraId="72902930" w14:textId="339F2B7D" w:rsidR="008E0F26" w:rsidRPr="007C6C29" w:rsidRDefault="009B3E49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Le nombre d’informaticiens indépendants.</w:t>
            </w:r>
            <w:r w:rsidR="00F042EB">
              <w:rPr>
                <w:rFonts w:asciiTheme="minorHAnsi" w:hAnsiTheme="minorHAnsi"/>
              </w:rPr>
              <w:t xml:space="preserve"> Ne fais pas évoluer mes objectifs à court terme</w:t>
            </w:r>
          </w:p>
          <w:p w14:paraId="72902931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  <w:p w14:paraId="72902935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</w:tc>
        <w:tc>
          <w:tcPr>
            <w:tcW w:w="3555" w:type="dxa"/>
          </w:tcPr>
          <w:p w14:paraId="72902936" w14:textId="40C5290C" w:rsidR="008E0F26" w:rsidRPr="007C6C29" w:rsidRDefault="004E31C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Formation courte spécifique. Pas d’évolution de mon choix</w:t>
            </w:r>
          </w:p>
        </w:tc>
      </w:tr>
    </w:tbl>
    <w:p w14:paraId="72902938" w14:textId="77777777" w:rsidR="008E0F26" w:rsidRPr="007C6C29" w:rsidRDefault="008E0F26" w:rsidP="00646D59">
      <w:pPr>
        <w:pStyle w:val="Titre4"/>
        <w:jc w:val="left"/>
        <w:rPr>
          <w:rFonts w:asciiTheme="minorHAnsi" w:hAnsiTheme="minorHAnsi"/>
        </w:rPr>
      </w:pPr>
      <w:r w:rsidRPr="007C6C29">
        <w:rPr>
          <w:rFonts w:asciiTheme="minorHAnsi" w:hAnsiTheme="minorHAnsi"/>
        </w:rPr>
        <w:br w:type="page"/>
        <w:t>BILAN DE LA RECHERCHE DOCUMENTAIRE</w:t>
      </w:r>
    </w:p>
    <w:p w14:paraId="72902939" w14:textId="77777777" w:rsidR="008E0F26" w:rsidRPr="007C6C29" w:rsidRDefault="008E0F26" w:rsidP="00646D59">
      <w:pPr>
        <w:pStyle w:val="Titre3"/>
        <w:jc w:val="left"/>
        <w:rPr>
          <w:rFonts w:asciiTheme="minorHAnsi" w:hAnsiTheme="minorHAnsi"/>
          <w:b w:val="0"/>
          <w:sz w:val="20"/>
        </w:rPr>
      </w:pPr>
    </w:p>
    <w:p w14:paraId="7290293A" w14:textId="77777777" w:rsidR="008E0F26" w:rsidRPr="007C6C29" w:rsidRDefault="008E0F26" w:rsidP="00646D59">
      <w:pPr>
        <w:jc w:val="left"/>
        <w:rPr>
          <w:rFonts w:asciiTheme="minorHAnsi" w:hAnsiTheme="minorHAnsi"/>
        </w:rPr>
      </w:pPr>
      <w:r w:rsidRPr="007C6C29">
        <w:rPr>
          <w:rFonts w:asciiTheme="minorHAnsi" w:hAnsiTheme="minorHAnsi"/>
        </w:rPr>
        <w:tab/>
      </w:r>
      <w:r w:rsidRPr="007C6C29">
        <w:rPr>
          <w:rFonts w:asciiTheme="minorHAnsi" w:hAnsiTheme="minorHAnsi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66"/>
        <w:gridCol w:w="3555"/>
        <w:gridCol w:w="3555"/>
      </w:tblGrid>
      <w:tr w:rsidR="008E0F26" w:rsidRPr="007C6C29" w14:paraId="7290293E" w14:textId="77777777" w:rsidTr="005276E4">
        <w:tc>
          <w:tcPr>
            <w:tcW w:w="2666" w:type="dxa"/>
          </w:tcPr>
          <w:p w14:paraId="7290293B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</w:tc>
        <w:tc>
          <w:tcPr>
            <w:tcW w:w="3555" w:type="dxa"/>
          </w:tcPr>
          <w:p w14:paraId="7290293C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  <w:b/>
              </w:rPr>
            </w:pPr>
            <w:r w:rsidRPr="007C6C29">
              <w:rPr>
                <w:rFonts w:asciiTheme="minorHAnsi" w:hAnsiTheme="minorHAnsi"/>
                <w:b/>
              </w:rPr>
              <w:t>DOCUMENT N°3</w:t>
            </w:r>
          </w:p>
        </w:tc>
        <w:tc>
          <w:tcPr>
            <w:tcW w:w="3555" w:type="dxa"/>
          </w:tcPr>
          <w:p w14:paraId="7290293D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  <w:b/>
              </w:rPr>
            </w:pPr>
            <w:r w:rsidRPr="007C6C29">
              <w:rPr>
                <w:rFonts w:asciiTheme="minorHAnsi" w:hAnsiTheme="minorHAnsi"/>
                <w:b/>
              </w:rPr>
              <w:t>DOCUMENT N°4</w:t>
            </w:r>
          </w:p>
        </w:tc>
      </w:tr>
      <w:tr w:rsidR="008E0F26" w:rsidRPr="007C6C29" w14:paraId="72902942" w14:textId="77777777" w:rsidTr="005276E4">
        <w:tc>
          <w:tcPr>
            <w:tcW w:w="2666" w:type="dxa"/>
          </w:tcPr>
          <w:p w14:paraId="7290293F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 w:rsidRPr="007C6C29">
              <w:rPr>
                <w:rFonts w:asciiTheme="minorHAnsi" w:hAnsiTheme="minorHAnsi"/>
              </w:rPr>
              <w:t>Lieu où se trouve ce document</w:t>
            </w:r>
          </w:p>
        </w:tc>
        <w:tc>
          <w:tcPr>
            <w:tcW w:w="3555" w:type="dxa"/>
          </w:tcPr>
          <w:p w14:paraId="72902940" w14:textId="1DEBBF89" w:rsidR="008E0F26" w:rsidRPr="007C6C29" w:rsidRDefault="007F75CF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  <w:b/>
              </w:rPr>
            </w:pPr>
            <w:r w:rsidRPr="007F75CF">
              <w:rPr>
                <w:rFonts w:asciiTheme="minorHAnsi" w:hAnsiTheme="minorHAnsi"/>
                <w:b/>
              </w:rPr>
              <w:t>https://pro-fildoc.u-bordeaux.fr/index.php?lvl=notice_display&amp;id=6890</w:t>
            </w:r>
          </w:p>
        </w:tc>
        <w:tc>
          <w:tcPr>
            <w:tcW w:w="3555" w:type="dxa"/>
          </w:tcPr>
          <w:p w14:paraId="72902941" w14:textId="0956B081" w:rsidR="008E0F26" w:rsidRPr="007C6C29" w:rsidRDefault="0022408E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  <w:b/>
              </w:rPr>
            </w:pPr>
            <w:r w:rsidRPr="0022408E">
              <w:rPr>
                <w:rFonts w:asciiTheme="minorHAnsi" w:hAnsiTheme="minorHAnsi"/>
                <w:b/>
              </w:rPr>
              <w:t>https://www.cea.fr/comprendre/jeunes/Pages/metiers/electronique-informatique-mathematiques/ingenieur-chercheur-en-intelligence-articielle.aspx</w:t>
            </w:r>
          </w:p>
        </w:tc>
      </w:tr>
      <w:tr w:rsidR="008E0F26" w:rsidRPr="007C6C29" w14:paraId="72902947" w14:textId="77777777" w:rsidTr="005276E4">
        <w:tc>
          <w:tcPr>
            <w:tcW w:w="2666" w:type="dxa"/>
          </w:tcPr>
          <w:p w14:paraId="72902943" w14:textId="77777777" w:rsidR="008E0F26" w:rsidRPr="007C6C29" w:rsidRDefault="008E0F26" w:rsidP="00646D59">
            <w:pPr>
              <w:pStyle w:val="Pieddepage"/>
              <w:tabs>
                <w:tab w:val="clear" w:pos="4536"/>
                <w:tab w:val="clear" w:pos="9072"/>
              </w:tabs>
              <w:spacing w:before="120" w:after="40"/>
              <w:jc w:val="left"/>
              <w:rPr>
                <w:rFonts w:asciiTheme="minorHAnsi" w:hAnsiTheme="minorHAnsi" w:cs="Times"/>
                <w:sz w:val="20"/>
              </w:rPr>
            </w:pPr>
            <w:r w:rsidRPr="007C6C29">
              <w:rPr>
                <w:rFonts w:asciiTheme="minorHAnsi" w:hAnsiTheme="minorHAnsi" w:cs="Times"/>
                <w:sz w:val="20"/>
              </w:rPr>
              <w:t xml:space="preserve">Nature (livre, revue, site WEB …) et références bibliographiques       </w:t>
            </w:r>
          </w:p>
          <w:p w14:paraId="72902944" w14:textId="77777777" w:rsidR="008E0F26" w:rsidRPr="007C6C29" w:rsidRDefault="008E0F26" w:rsidP="00646D59">
            <w:pPr>
              <w:pStyle w:val="Pieddepage"/>
              <w:tabs>
                <w:tab w:val="clear" w:pos="4536"/>
                <w:tab w:val="clear" w:pos="9072"/>
              </w:tabs>
              <w:spacing w:after="120"/>
              <w:jc w:val="left"/>
              <w:rPr>
                <w:rFonts w:asciiTheme="minorHAnsi" w:hAnsiTheme="minorHAnsi" w:cs="Times"/>
                <w:sz w:val="20"/>
              </w:rPr>
            </w:pPr>
            <w:r w:rsidRPr="007C6C29">
              <w:rPr>
                <w:rFonts w:asciiTheme="minorHAnsi" w:hAnsiTheme="minorHAnsi" w:cs="Times"/>
                <w:i/>
                <w:sz w:val="18"/>
              </w:rPr>
              <w:t>Donner le titre, l'auteur ou la source, la date de parution, le nombre de pages.</w:t>
            </w:r>
          </w:p>
        </w:tc>
        <w:tc>
          <w:tcPr>
            <w:tcW w:w="3555" w:type="dxa"/>
          </w:tcPr>
          <w:p w14:paraId="72902945" w14:textId="67597818" w:rsidR="008E0F26" w:rsidRPr="007C6C29" w:rsidRDefault="007F75CF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Revue </w:t>
            </w:r>
            <w:proofErr w:type="spellStart"/>
            <w:r w:rsidR="002A1C7C">
              <w:rPr>
                <w:rFonts w:asciiTheme="minorHAnsi" w:hAnsiTheme="minorHAnsi"/>
              </w:rPr>
              <w:t>pdf</w:t>
            </w:r>
            <w:proofErr w:type="spellEnd"/>
          </w:p>
        </w:tc>
        <w:tc>
          <w:tcPr>
            <w:tcW w:w="3555" w:type="dxa"/>
          </w:tcPr>
          <w:p w14:paraId="72902946" w14:textId="02BE8126" w:rsidR="008E0F26" w:rsidRPr="007C6C29" w:rsidRDefault="0022408E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Site web, format reportage</w:t>
            </w:r>
          </w:p>
        </w:tc>
      </w:tr>
      <w:tr w:rsidR="008E0F26" w:rsidRPr="007C6C29" w14:paraId="7290294C" w14:textId="77777777" w:rsidTr="005276E4">
        <w:tc>
          <w:tcPr>
            <w:tcW w:w="2666" w:type="dxa"/>
          </w:tcPr>
          <w:p w14:paraId="72902948" w14:textId="77777777" w:rsidR="008E0F26" w:rsidRPr="007C6C29" w:rsidRDefault="008E0F26" w:rsidP="00646D59">
            <w:pPr>
              <w:spacing w:before="120"/>
              <w:jc w:val="left"/>
              <w:rPr>
                <w:rFonts w:asciiTheme="minorHAnsi" w:hAnsiTheme="minorHAnsi"/>
              </w:rPr>
            </w:pPr>
            <w:r w:rsidRPr="007C6C29">
              <w:rPr>
                <w:rFonts w:asciiTheme="minorHAnsi" w:hAnsiTheme="minorHAnsi"/>
              </w:rPr>
              <w:t xml:space="preserve">Axe de la Recherche </w:t>
            </w:r>
          </w:p>
          <w:p w14:paraId="72902949" w14:textId="77777777" w:rsidR="008E0F26" w:rsidRPr="007C6C29" w:rsidRDefault="008E0F26" w:rsidP="00646D59">
            <w:pPr>
              <w:pStyle w:val="Pieddepage"/>
              <w:tabs>
                <w:tab w:val="clear" w:pos="4536"/>
                <w:tab w:val="clear" w:pos="9072"/>
              </w:tabs>
              <w:spacing w:after="120"/>
              <w:jc w:val="left"/>
              <w:rPr>
                <w:rFonts w:asciiTheme="minorHAnsi" w:hAnsiTheme="minorHAnsi" w:cs="Times"/>
                <w:i/>
                <w:sz w:val="20"/>
              </w:rPr>
            </w:pPr>
            <w:r w:rsidRPr="007C6C29">
              <w:rPr>
                <w:rFonts w:asciiTheme="minorHAnsi" w:hAnsiTheme="minorHAnsi" w:cs="Times"/>
                <w:i/>
                <w:sz w:val="20"/>
              </w:rPr>
              <w:t>Le document porte-t-il plutôt sur l'aspect formation ? Sur des aspects pratiques du secteur d'activités, du métier ou de la fonction ?</w:t>
            </w:r>
          </w:p>
        </w:tc>
        <w:tc>
          <w:tcPr>
            <w:tcW w:w="3555" w:type="dxa"/>
          </w:tcPr>
          <w:p w14:paraId="7290294A" w14:textId="62637DD3" w:rsidR="008E0F26" w:rsidRPr="007C6C29" w:rsidRDefault="00E86AF9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Débouchés après la formation universitaire</w:t>
            </w:r>
          </w:p>
        </w:tc>
        <w:tc>
          <w:tcPr>
            <w:tcW w:w="3555" w:type="dxa"/>
          </w:tcPr>
          <w:p w14:paraId="7290294B" w14:textId="0D547F70" w:rsidR="008E0F26" w:rsidRPr="007C6C29" w:rsidRDefault="00A11AC0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Possibilités de carrière</w:t>
            </w:r>
            <w:r w:rsidR="00587860">
              <w:rPr>
                <w:rFonts w:asciiTheme="minorHAnsi" w:hAnsiTheme="minorHAnsi"/>
              </w:rPr>
              <w:t>/métiers/fonctions</w:t>
            </w:r>
          </w:p>
        </w:tc>
      </w:tr>
      <w:tr w:rsidR="008E0F26" w:rsidRPr="007C6C29" w14:paraId="72902957" w14:textId="77777777" w:rsidTr="005276E4">
        <w:tc>
          <w:tcPr>
            <w:tcW w:w="2666" w:type="dxa"/>
          </w:tcPr>
          <w:p w14:paraId="7290294D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 w:rsidRPr="007C6C29">
              <w:rPr>
                <w:rFonts w:asciiTheme="minorHAnsi" w:hAnsiTheme="minorHAnsi"/>
              </w:rPr>
              <w:t xml:space="preserve">Ce qui vient confirmer ce que je savais déjà </w:t>
            </w:r>
          </w:p>
          <w:p w14:paraId="72902950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</w:tc>
        <w:tc>
          <w:tcPr>
            <w:tcW w:w="3555" w:type="dxa"/>
          </w:tcPr>
          <w:p w14:paraId="72902951" w14:textId="2ACDF05E" w:rsidR="008E0F26" w:rsidRPr="007C6C29" w:rsidRDefault="00E86AF9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Possibilité d’exercer dans le domaine de la santé</w:t>
            </w:r>
          </w:p>
          <w:p w14:paraId="72902955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</w:tc>
        <w:tc>
          <w:tcPr>
            <w:tcW w:w="3555" w:type="dxa"/>
          </w:tcPr>
          <w:p w14:paraId="72902956" w14:textId="1DF2F626" w:rsidR="008E0F26" w:rsidRPr="007C6C29" w:rsidRDefault="00646D59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Possibilité d’exercer dans un domaine de recherche</w:t>
            </w:r>
          </w:p>
        </w:tc>
      </w:tr>
      <w:tr w:rsidR="008E0F26" w:rsidRPr="007C6C29" w14:paraId="72902963" w14:textId="77777777" w:rsidTr="005276E4">
        <w:tc>
          <w:tcPr>
            <w:tcW w:w="2666" w:type="dxa"/>
          </w:tcPr>
          <w:p w14:paraId="72902958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 w:rsidRPr="007C6C29">
              <w:rPr>
                <w:rFonts w:asciiTheme="minorHAnsi" w:hAnsiTheme="minorHAnsi"/>
              </w:rPr>
              <w:t>Ce que j'ai appris de nouveau</w:t>
            </w:r>
          </w:p>
          <w:p w14:paraId="72902959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  <w:p w14:paraId="7290295A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  <w:p w14:paraId="7290295B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</w:tc>
        <w:tc>
          <w:tcPr>
            <w:tcW w:w="3555" w:type="dxa"/>
          </w:tcPr>
          <w:p w14:paraId="7290295C" w14:textId="4BA4BB57" w:rsidR="008E0F26" w:rsidRPr="007C6C29" w:rsidRDefault="00243CC1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Débouchés spécifiques comme </w:t>
            </w:r>
            <w:r w:rsidR="00144387">
              <w:rPr>
                <w:rFonts w:asciiTheme="minorHAnsi" w:hAnsiTheme="minorHAnsi"/>
              </w:rPr>
              <w:t>bio-informaticien, formateur en bio-informatique (à creuser davantag</w:t>
            </w:r>
            <w:r w:rsidR="001133A3">
              <w:rPr>
                <w:rFonts w:asciiTheme="minorHAnsi" w:hAnsiTheme="minorHAnsi"/>
              </w:rPr>
              <w:t>e</w:t>
            </w:r>
            <w:r w:rsidR="00144387">
              <w:rPr>
                <w:rFonts w:asciiTheme="minorHAnsi" w:hAnsiTheme="minorHAnsi"/>
              </w:rPr>
              <w:t>)</w:t>
            </w:r>
          </w:p>
          <w:p w14:paraId="72902961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</w:tc>
        <w:tc>
          <w:tcPr>
            <w:tcW w:w="3555" w:type="dxa"/>
          </w:tcPr>
          <w:p w14:paraId="72902962" w14:textId="18410D97" w:rsidR="008E0F26" w:rsidRPr="007C6C29" w:rsidRDefault="00DD007A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La place d’un spécialiste de l’intelligence artificielle dans ce milieu, ses fonctions.</w:t>
            </w:r>
          </w:p>
        </w:tc>
      </w:tr>
      <w:tr w:rsidR="008E0F26" w:rsidRPr="007C6C29" w14:paraId="7290296E" w14:textId="77777777" w:rsidTr="005276E4">
        <w:tc>
          <w:tcPr>
            <w:tcW w:w="2666" w:type="dxa"/>
          </w:tcPr>
          <w:p w14:paraId="72902964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 w:rsidRPr="007C6C29">
              <w:rPr>
                <w:rFonts w:asciiTheme="minorHAnsi" w:hAnsiTheme="minorHAnsi"/>
              </w:rPr>
              <w:t>Ce qui va à l'encontre de ce que je pensais</w:t>
            </w:r>
          </w:p>
          <w:p w14:paraId="72902966" w14:textId="5D072FBC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  <w:i/>
                <w:spacing w:val="-6"/>
              </w:rPr>
            </w:pPr>
            <w:r w:rsidRPr="007C6C29">
              <w:rPr>
                <w:rFonts w:asciiTheme="minorHAnsi" w:hAnsiTheme="minorHAnsi"/>
                <w:i/>
                <w:spacing w:val="-6"/>
              </w:rPr>
              <w:t xml:space="preserve">(Cela pourrait-il faire évoluer mon choix de départ pour ce qui concerne la formation choisie ou le métier lui-même ?) </w:t>
            </w:r>
          </w:p>
        </w:tc>
        <w:tc>
          <w:tcPr>
            <w:tcW w:w="3555" w:type="dxa"/>
          </w:tcPr>
          <w:p w14:paraId="72902967" w14:textId="693AB01B" w:rsidR="008E0F26" w:rsidRPr="007C6C29" w:rsidRDefault="00AB0CB9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Rien de particulier, mais la possibilité d’être formateur en bio-informatique </w:t>
            </w:r>
            <w:r w:rsidR="008A1FA5">
              <w:rPr>
                <w:rFonts w:asciiTheme="minorHAnsi" w:hAnsiTheme="minorHAnsi"/>
              </w:rPr>
              <w:t>m’intrigue.</w:t>
            </w:r>
          </w:p>
          <w:p w14:paraId="7290296C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</w:tc>
        <w:tc>
          <w:tcPr>
            <w:tcW w:w="3555" w:type="dxa"/>
          </w:tcPr>
          <w:p w14:paraId="7290296D" w14:textId="7B0F092E" w:rsidR="008E0F26" w:rsidRPr="007C6C29" w:rsidRDefault="006B331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Rien, je garde l’esprit ouvert pour avoir une vision d’ensemble de ce qui peut être possible à la fin de mes études.</w:t>
            </w:r>
          </w:p>
        </w:tc>
      </w:tr>
    </w:tbl>
    <w:p w14:paraId="7290296F" w14:textId="77777777" w:rsidR="008E0F26" w:rsidRPr="007C6C29" w:rsidRDefault="008E0F26" w:rsidP="00646D59">
      <w:pPr>
        <w:pStyle w:val="Titre4"/>
        <w:jc w:val="left"/>
        <w:rPr>
          <w:rFonts w:asciiTheme="minorHAnsi" w:hAnsiTheme="minorHAnsi"/>
        </w:rPr>
      </w:pPr>
      <w:r w:rsidRPr="007C6C29">
        <w:rPr>
          <w:rFonts w:asciiTheme="minorHAnsi" w:hAnsiTheme="minorHAnsi"/>
          <w:b w:val="0"/>
        </w:rPr>
        <w:br w:type="page"/>
      </w:r>
      <w:r w:rsidRPr="007C6C29">
        <w:rPr>
          <w:rFonts w:asciiTheme="minorHAnsi" w:hAnsiTheme="minorHAnsi"/>
        </w:rPr>
        <w:t>BILAN DE LA RECHERCHE DOCUMENTAIRE</w:t>
      </w:r>
    </w:p>
    <w:p w14:paraId="72902970" w14:textId="77777777" w:rsidR="008E0F26" w:rsidRPr="007C6C29" w:rsidRDefault="008E0F26" w:rsidP="00646D59">
      <w:pPr>
        <w:pStyle w:val="Titre3"/>
        <w:jc w:val="left"/>
        <w:rPr>
          <w:rFonts w:asciiTheme="minorHAnsi" w:hAnsiTheme="minorHAnsi"/>
          <w:b w:val="0"/>
          <w:sz w:val="20"/>
        </w:rPr>
      </w:pPr>
    </w:p>
    <w:p w14:paraId="72902971" w14:textId="77777777" w:rsidR="008E0F26" w:rsidRPr="007C6C29" w:rsidRDefault="008E0F26" w:rsidP="00646D59">
      <w:pPr>
        <w:jc w:val="left"/>
        <w:rPr>
          <w:rFonts w:asciiTheme="minorHAnsi" w:hAnsiTheme="minorHAnsi"/>
        </w:rPr>
      </w:pPr>
      <w:r w:rsidRPr="007C6C29">
        <w:rPr>
          <w:rFonts w:asciiTheme="minorHAnsi" w:hAnsiTheme="minorHAnsi"/>
        </w:rPr>
        <w:tab/>
      </w:r>
      <w:r w:rsidRPr="007C6C29">
        <w:rPr>
          <w:rFonts w:asciiTheme="minorHAnsi" w:hAnsiTheme="minorHAnsi"/>
        </w:rPr>
        <w:tab/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66"/>
        <w:gridCol w:w="3555"/>
        <w:gridCol w:w="3555"/>
      </w:tblGrid>
      <w:tr w:rsidR="008E0F26" w:rsidRPr="007C6C29" w14:paraId="72902975" w14:textId="77777777" w:rsidTr="005276E4">
        <w:tc>
          <w:tcPr>
            <w:tcW w:w="2666" w:type="dxa"/>
          </w:tcPr>
          <w:p w14:paraId="72902972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</w:tc>
        <w:tc>
          <w:tcPr>
            <w:tcW w:w="3555" w:type="dxa"/>
          </w:tcPr>
          <w:p w14:paraId="72902973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  <w:b/>
              </w:rPr>
            </w:pPr>
            <w:r w:rsidRPr="007C6C29">
              <w:rPr>
                <w:rFonts w:asciiTheme="minorHAnsi" w:hAnsiTheme="minorHAnsi"/>
                <w:b/>
              </w:rPr>
              <w:t>DOCUMENT N°5</w:t>
            </w:r>
          </w:p>
        </w:tc>
        <w:tc>
          <w:tcPr>
            <w:tcW w:w="3555" w:type="dxa"/>
          </w:tcPr>
          <w:p w14:paraId="72902974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  <w:b/>
              </w:rPr>
            </w:pPr>
            <w:r w:rsidRPr="007C6C29">
              <w:rPr>
                <w:rFonts w:asciiTheme="minorHAnsi" w:hAnsiTheme="minorHAnsi"/>
                <w:b/>
              </w:rPr>
              <w:t>DOCUMENT N°6</w:t>
            </w:r>
          </w:p>
        </w:tc>
      </w:tr>
      <w:tr w:rsidR="008E0F26" w:rsidRPr="007C6C29" w14:paraId="72902979" w14:textId="77777777" w:rsidTr="005276E4">
        <w:tc>
          <w:tcPr>
            <w:tcW w:w="2666" w:type="dxa"/>
          </w:tcPr>
          <w:p w14:paraId="72902976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 w:rsidRPr="007C6C29">
              <w:rPr>
                <w:rFonts w:asciiTheme="minorHAnsi" w:hAnsiTheme="minorHAnsi"/>
              </w:rPr>
              <w:t>Lieu où se trouve ce document</w:t>
            </w:r>
          </w:p>
        </w:tc>
        <w:tc>
          <w:tcPr>
            <w:tcW w:w="3555" w:type="dxa"/>
          </w:tcPr>
          <w:p w14:paraId="72902977" w14:textId="3107861A" w:rsidR="008E0F26" w:rsidRPr="007C6C29" w:rsidRDefault="00E806A5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  <w:b/>
              </w:rPr>
            </w:pPr>
            <w:r w:rsidRPr="00E806A5">
              <w:rPr>
                <w:rFonts w:asciiTheme="minorHAnsi" w:hAnsiTheme="minorHAnsi"/>
                <w:b/>
              </w:rPr>
              <w:t>https://ecoleiris.fr/paris/ecole/le-secteur-informatique#:~:text=Le%20secteur%20de%20l'informatique,mais%20aussi%20%C3%A0%20l'international</w:t>
            </w:r>
          </w:p>
        </w:tc>
        <w:tc>
          <w:tcPr>
            <w:tcW w:w="3555" w:type="dxa"/>
          </w:tcPr>
          <w:p w14:paraId="72902978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  <w:b/>
              </w:rPr>
            </w:pPr>
          </w:p>
        </w:tc>
      </w:tr>
      <w:tr w:rsidR="008E0F26" w:rsidRPr="007C6C29" w14:paraId="7290297E" w14:textId="77777777" w:rsidTr="005276E4">
        <w:tc>
          <w:tcPr>
            <w:tcW w:w="2666" w:type="dxa"/>
          </w:tcPr>
          <w:p w14:paraId="7290297A" w14:textId="77777777" w:rsidR="008E0F26" w:rsidRPr="007C6C29" w:rsidRDefault="008E0F26" w:rsidP="00646D59">
            <w:pPr>
              <w:pStyle w:val="Pieddepage"/>
              <w:tabs>
                <w:tab w:val="clear" w:pos="4536"/>
                <w:tab w:val="clear" w:pos="9072"/>
              </w:tabs>
              <w:spacing w:before="120" w:after="40"/>
              <w:jc w:val="left"/>
              <w:rPr>
                <w:rFonts w:asciiTheme="minorHAnsi" w:hAnsiTheme="minorHAnsi" w:cs="Times"/>
                <w:sz w:val="20"/>
              </w:rPr>
            </w:pPr>
            <w:r w:rsidRPr="007C6C29">
              <w:rPr>
                <w:rFonts w:asciiTheme="minorHAnsi" w:hAnsiTheme="minorHAnsi" w:cs="Times"/>
                <w:sz w:val="20"/>
              </w:rPr>
              <w:t xml:space="preserve">Nature (livre, revue, site WEB …) et références bibliographiques       </w:t>
            </w:r>
          </w:p>
          <w:p w14:paraId="7290297B" w14:textId="77777777" w:rsidR="008E0F26" w:rsidRPr="007C6C29" w:rsidRDefault="008E0F26" w:rsidP="00646D59">
            <w:pPr>
              <w:pStyle w:val="Pieddepage"/>
              <w:tabs>
                <w:tab w:val="clear" w:pos="4536"/>
                <w:tab w:val="clear" w:pos="9072"/>
              </w:tabs>
              <w:spacing w:after="120"/>
              <w:jc w:val="left"/>
              <w:rPr>
                <w:rFonts w:asciiTheme="minorHAnsi" w:hAnsiTheme="minorHAnsi" w:cs="Times"/>
                <w:sz w:val="20"/>
              </w:rPr>
            </w:pPr>
            <w:r w:rsidRPr="007C6C29">
              <w:rPr>
                <w:rFonts w:asciiTheme="minorHAnsi" w:hAnsiTheme="minorHAnsi" w:cs="Times"/>
                <w:i/>
                <w:sz w:val="18"/>
              </w:rPr>
              <w:t>Donner le titre, l'auteur ou la source, la date de parution, le nombre de pages.</w:t>
            </w:r>
          </w:p>
        </w:tc>
        <w:tc>
          <w:tcPr>
            <w:tcW w:w="3555" w:type="dxa"/>
          </w:tcPr>
          <w:p w14:paraId="7290297C" w14:textId="29905FCF" w:rsidR="008E0F26" w:rsidRPr="007C6C29" w:rsidRDefault="00E806A5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Site web</w:t>
            </w:r>
          </w:p>
        </w:tc>
        <w:tc>
          <w:tcPr>
            <w:tcW w:w="3555" w:type="dxa"/>
          </w:tcPr>
          <w:p w14:paraId="7290297D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</w:tc>
      </w:tr>
      <w:tr w:rsidR="008E0F26" w:rsidRPr="007C6C29" w14:paraId="72902983" w14:textId="77777777" w:rsidTr="005276E4">
        <w:tc>
          <w:tcPr>
            <w:tcW w:w="2666" w:type="dxa"/>
          </w:tcPr>
          <w:p w14:paraId="7290297F" w14:textId="77777777" w:rsidR="008E0F26" w:rsidRPr="007C6C29" w:rsidRDefault="008E0F26" w:rsidP="00646D59">
            <w:pPr>
              <w:spacing w:before="120"/>
              <w:jc w:val="left"/>
              <w:rPr>
                <w:rFonts w:asciiTheme="minorHAnsi" w:hAnsiTheme="minorHAnsi"/>
              </w:rPr>
            </w:pPr>
            <w:r w:rsidRPr="007C6C29">
              <w:rPr>
                <w:rFonts w:asciiTheme="minorHAnsi" w:hAnsiTheme="minorHAnsi"/>
              </w:rPr>
              <w:t xml:space="preserve">Axe de la Recherche </w:t>
            </w:r>
          </w:p>
          <w:p w14:paraId="72902980" w14:textId="77777777" w:rsidR="008E0F26" w:rsidRPr="007C6C29" w:rsidRDefault="008E0F26" w:rsidP="00646D59">
            <w:pPr>
              <w:pStyle w:val="Pieddepage"/>
              <w:tabs>
                <w:tab w:val="clear" w:pos="4536"/>
                <w:tab w:val="clear" w:pos="9072"/>
              </w:tabs>
              <w:spacing w:after="120"/>
              <w:jc w:val="left"/>
              <w:rPr>
                <w:rFonts w:asciiTheme="minorHAnsi" w:hAnsiTheme="minorHAnsi" w:cs="Times"/>
                <w:i/>
                <w:sz w:val="20"/>
              </w:rPr>
            </w:pPr>
            <w:r w:rsidRPr="007C6C29">
              <w:rPr>
                <w:rFonts w:asciiTheme="minorHAnsi" w:hAnsiTheme="minorHAnsi" w:cs="Times"/>
                <w:i/>
                <w:sz w:val="20"/>
              </w:rPr>
              <w:t>Le document porte-t-il plutôt sur l'aspect formation ? Sur des aspects pratiques du secteur d'activités, du métier ou de la fonction ?</w:t>
            </w:r>
          </w:p>
        </w:tc>
        <w:tc>
          <w:tcPr>
            <w:tcW w:w="3555" w:type="dxa"/>
          </w:tcPr>
          <w:p w14:paraId="72902981" w14:textId="15C33554" w:rsidR="008E0F26" w:rsidRPr="007C6C29" w:rsidRDefault="008B51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Aspect économique</w:t>
            </w:r>
          </w:p>
        </w:tc>
        <w:tc>
          <w:tcPr>
            <w:tcW w:w="3555" w:type="dxa"/>
          </w:tcPr>
          <w:p w14:paraId="72902982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</w:tc>
      </w:tr>
      <w:tr w:rsidR="008E0F26" w:rsidRPr="007C6C29" w14:paraId="7290298E" w14:textId="77777777" w:rsidTr="005276E4">
        <w:tc>
          <w:tcPr>
            <w:tcW w:w="2666" w:type="dxa"/>
          </w:tcPr>
          <w:p w14:paraId="72902984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 w:rsidRPr="007C6C29">
              <w:rPr>
                <w:rFonts w:asciiTheme="minorHAnsi" w:hAnsiTheme="minorHAnsi"/>
              </w:rPr>
              <w:t xml:space="preserve">Ce qui vient confirmer ce que je savais déjà </w:t>
            </w:r>
          </w:p>
          <w:p w14:paraId="72902987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</w:tc>
        <w:tc>
          <w:tcPr>
            <w:tcW w:w="3555" w:type="dxa"/>
          </w:tcPr>
          <w:p w14:paraId="7290298C" w14:textId="554AB43A" w:rsidR="008E0F26" w:rsidRPr="007C6C29" w:rsidRDefault="008B5126" w:rsidP="00AB2F4E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Milieu très favorable à l’embauche de jeunes diplômés (et même non diplômés)</w:t>
            </w:r>
          </w:p>
        </w:tc>
        <w:tc>
          <w:tcPr>
            <w:tcW w:w="3555" w:type="dxa"/>
          </w:tcPr>
          <w:p w14:paraId="7290298D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</w:tc>
      </w:tr>
      <w:tr w:rsidR="008E0F26" w:rsidRPr="007C6C29" w14:paraId="7290299A" w14:textId="77777777" w:rsidTr="005276E4">
        <w:tc>
          <w:tcPr>
            <w:tcW w:w="2666" w:type="dxa"/>
          </w:tcPr>
          <w:p w14:paraId="7290298F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 w:rsidRPr="007C6C29">
              <w:rPr>
                <w:rFonts w:asciiTheme="minorHAnsi" w:hAnsiTheme="minorHAnsi"/>
              </w:rPr>
              <w:t>Ce que j'ai appris de nouveau</w:t>
            </w:r>
          </w:p>
          <w:p w14:paraId="72902990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  <w:p w14:paraId="72902991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  <w:p w14:paraId="72902992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</w:tc>
        <w:tc>
          <w:tcPr>
            <w:tcW w:w="3555" w:type="dxa"/>
          </w:tcPr>
          <w:p w14:paraId="72902993" w14:textId="52D977DA" w:rsidR="008E0F26" w:rsidRPr="007C6C29" w:rsidRDefault="008B51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Des chiffres plus précis.</w:t>
            </w:r>
          </w:p>
          <w:p w14:paraId="72902997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  <w:p w14:paraId="72902998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</w:tc>
        <w:tc>
          <w:tcPr>
            <w:tcW w:w="3555" w:type="dxa"/>
          </w:tcPr>
          <w:p w14:paraId="72902999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</w:tc>
      </w:tr>
      <w:tr w:rsidR="008E0F26" w:rsidRPr="007C6C29" w14:paraId="729029A5" w14:textId="77777777" w:rsidTr="005276E4">
        <w:tc>
          <w:tcPr>
            <w:tcW w:w="2666" w:type="dxa"/>
          </w:tcPr>
          <w:p w14:paraId="7290299B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 w:rsidRPr="007C6C29">
              <w:rPr>
                <w:rFonts w:asciiTheme="minorHAnsi" w:hAnsiTheme="minorHAnsi"/>
              </w:rPr>
              <w:t>Ce qui va à l'encontre de ce que je pensais</w:t>
            </w:r>
          </w:p>
          <w:p w14:paraId="7290299D" w14:textId="68054C10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  <w:i/>
                <w:spacing w:val="-6"/>
              </w:rPr>
            </w:pPr>
            <w:r w:rsidRPr="007C6C29">
              <w:rPr>
                <w:rFonts w:asciiTheme="minorHAnsi" w:hAnsiTheme="minorHAnsi"/>
                <w:i/>
                <w:spacing w:val="-6"/>
              </w:rPr>
              <w:t xml:space="preserve">(Cela pourrait-il faire évoluer mon choix de départ pour ce qui concerne la formation choisie ou le métier lui-même ?) </w:t>
            </w:r>
          </w:p>
        </w:tc>
        <w:tc>
          <w:tcPr>
            <w:tcW w:w="3555" w:type="dxa"/>
          </w:tcPr>
          <w:p w14:paraId="5EDBF931" w14:textId="4837F553" w:rsidR="001132DD" w:rsidRDefault="009964FE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Encore plus de « capacités d’accueil » que je ne l’imaginais. </w:t>
            </w:r>
          </w:p>
          <w:p w14:paraId="041F9768" w14:textId="3AD9CBB6" w:rsidR="001132DD" w:rsidRPr="007C6C29" w:rsidRDefault="001132DD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Ne change rien de particulier.</w:t>
            </w:r>
          </w:p>
          <w:p w14:paraId="729029A3" w14:textId="77777777" w:rsidR="008E0F26" w:rsidRPr="007C6C29" w:rsidRDefault="008E0F26" w:rsidP="00AB2F4E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</w:tc>
        <w:tc>
          <w:tcPr>
            <w:tcW w:w="3555" w:type="dxa"/>
          </w:tcPr>
          <w:p w14:paraId="729029A4" w14:textId="77777777" w:rsidR="008E0F26" w:rsidRPr="007C6C29" w:rsidRDefault="008E0F26" w:rsidP="00646D59">
            <w:pPr>
              <w:tabs>
                <w:tab w:val="left" w:pos="10490"/>
                <w:tab w:val="left" w:pos="12191"/>
              </w:tabs>
              <w:spacing w:before="120"/>
              <w:jc w:val="left"/>
              <w:rPr>
                <w:rFonts w:asciiTheme="minorHAnsi" w:hAnsiTheme="minorHAnsi"/>
              </w:rPr>
            </w:pPr>
          </w:p>
        </w:tc>
      </w:tr>
    </w:tbl>
    <w:p w14:paraId="729029A6" w14:textId="77777777" w:rsidR="00835B20" w:rsidRPr="007C6C29" w:rsidRDefault="005C0E6F" w:rsidP="00646D59">
      <w:pPr>
        <w:pStyle w:val="Sansinterligne"/>
        <w:numPr>
          <w:ilvl w:val="0"/>
          <w:numId w:val="0"/>
        </w:numPr>
        <w:ind w:left="1080" w:hanging="360"/>
        <w:jc w:val="left"/>
        <w:rPr>
          <w:rFonts w:asciiTheme="minorHAnsi" w:hAnsiTheme="minorHAnsi"/>
          <w:sz w:val="72"/>
          <w:szCs w:val="72"/>
        </w:rPr>
      </w:pPr>
      <w:r w:rsidRPr="007C6C29">
        <w:rPr>
          <w:rFonts w:asciiTheme="minorHAnsi" w:hAnsiTheme="minorHAnsi"/>
        </w:rPr>
        <w:t>..............................................</w:t>
      </w:r>
    </w:p>
    <w:sectPr w:rsidR="00835B20" w:rsidRPr="007C6C29" w:rsidSect="00835B20">
      <w:footerReference w:type="even" r:id="rId7"/>
      <w:footerReference w:type="default" r:id="rId8"/>
      <w:footnotePr>
        <w:pos w:val="beneathText"/>
      </w:footnotePr>
      <w:type w:val="continuous"/>
      <w:pgSz w:w="11905" w:h="16837" w:code="9"/>
      <w:pgMar w:top="1021" w:right="1021" w:bottom="1021" w:left="1021" w:header="1077" w:footer="567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2E0D8" w14:textId="77777777" w:rsidR="00DD3E0A" w:rsidRDefault="00DD3E0A">
      <w:r>
        <w:separator/>
      </w:r>
    </w:p>
  </w:endnote>
  <w:endnote w:type="continuationSeparator" w:id="0">
    <w:p w14:paraId="6730A73D" w14:textId="77777777" w:rsidR="00DD3E0A" w:rsidRDefault="00DD3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bertus Extra 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029AE" w14:textId="77777777" w:rsidR="00835B20" w:rsidRDefault="00580AFD" w:rsidP="00835B20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5C0E6F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7C6C29">
      <w:rPr>
        <w:rStyle w:val="Numrodepage"/>
        <w:noProof/>
      </w:rPr>
      <w:t>4</w:t>
    </w:r>
    <w:r>
      <w:rPr>
        <w:rStyle w:val="Numrodepage"/>
      </w:rPr>
      <w:fldChar w:fldCharType="end"/>
    </w:r>
  </w:p>
  <w:p w14:paraId="729029AF" w14:textId="77777777" w:rsidR="00835B20" w:rsidRDefault="00DD3E0A" w:rsidP="00835B20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029B0" w14:textId="77777777" w:rsidR="00835B20" w:rsidRDefault="00580AFD" w:rsidP="00835B20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5C0E6F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7C6C29">
      <w:rPr>
        <w:rStyle w:val="Numrodepage"/>
        <w:noProof/>
      </w:rPr>
      <w:t>3</w:t>
    </w:r>
    <w:r>
      <w:rPr>
        <w:rStyle w:val="Numrodepage"/>
      </w:rPr>
      <w:fldChar w:fldCharType="end"/>
    </w:r>
  </w:p>
  <w:p w14:paraId="729029B1" w14:textId="77777777" w:rsidR="00835B20" w:rsidRDefault="00DD3E0A" w:rsidP="00835B20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E525C" w14:textId="77777777" w:rsidR="00DD3E0A" w:rsidRDefault="00DD3E0A">
      <w:r>
        <w:separator/>
      </w:r>
    </w:p>
  </w:footnote>
  <w:footnote w:type="continuationSeparator" w:id="0">
    <w:p w14:paraId="5026983F" w14:textId="77777777" w:rsidR="00DD3E0A" w:rsidRDefault="00DD3E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07D6DC9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Sansinterligne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"/>
      <w:lvlJc w:val="left"/>
      <w:pPr>
        <w:tabs>
          <w:tab w:val="num" w:pos="2061"/>
        </w:tabs>
        <w:ind w:left="2061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  <w:sz w:val="24"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6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7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A"/>
    <w:multiLevelType w:val="multilevel"/>
    <w:tmpl w:val="0000000A"/>
    <w:name w:val="WW8Num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10" w15:restartNumberingAfterBreak="0">
    <w:nsid w:val="0000000C"/>
    <w:multiLevelType w:val="multilevel"/>
    <w:tmpl w:val="0000000C"/>
    <w:name w:val="WW8Num12"/>
    <w:lvl w:ilvl="0">
      <w:start w:val="1"/>
      <w:numFmt w:val="decimal"/>
      <w:suff w:val="nothing"/>
      <w:lvlText w:val="%1-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/>
        <w:b/>
        <w:i w:val="0"/>
        <w:sz w:val="24"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ascii="Times New Roman" w:hAnsi="Times New Roman" w:cs="Times New Roman"/>
        <w:b/>
        <w:i/>
        <w:sz w:val="24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0000000D"/>
    <w:multiLevelType w:val="singleLevel"/>
    <w:tmpl w:val="0000000D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12" w15:restartNumberingAfterBreak="0">
    <w:nsid w:val="0000000E"/>
    <w:multiLevelType w:val="singleLevel"/>
    <w:tmpl w:val="0000000E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13" w15:restartNumberingAfterBreak="0">
    <w:nsid w:val="0000000F"/>
    <w:multiLevelType w:val="singleLevel"/>
    <w:tmpl w:val="0000000F"/>
    <w:name w:val="WW8Num1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4" w15:restartNumberingAfterBreak="0">
    <w:nsid w:val="00000010"/>
    <w:multiLevelType w:val="singleLevel"/>
    <w:tmpl w:val="00000010"/>
    <w:name w:val="WW8Num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5" w15:restartNumberingAfterBreak="0">
    <w:nsid w:val="00000011"/>
    <w:multiLevelType w:val="multilevel"/>
    <w:tmpl w:val="00000011"/>
    <w:lvl w:ilvl="0">
      <w:start w:val="1"/>
      <w:numFmt w:val="decimal"/>
      <w:pStyle w:val="Titre1"/>
      <w:lvlText w:val="%1.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792"/>
      </w:pPr>
      <w:rPr>
        <w:rFonts w:ascii="Wingdings" w:hAnsi="Wingdings" w:cs="Times New Roman"/>
        <w:sz w:val="24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1224"/>
      </w:pPr>
      <w:rPr>
        <w:rFonts w:ascii="Times New Roman" w:hAnsi="Times New Roman" w:cs="Times New Roman"/>
        <w:b/>
        <w:i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16" w15:restartNumberingAfterBreak="0">
    <w:nsid w:val="12864849"/>
    <w:multiLevelType w:val="singleLevel"/>
    <w:tmpl w:val="C92C3A9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1EE15544"/>
    <w:multiLevelType w:val="hybridMultilevel"/>
    <w:tmpl w:val="AED00F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7F79EC"/>
    <w:multiLevelType w:val="hybridMultilevel"/>
    <w:tmpl w:val="D44C1514"/>
    <w:lvl w:ilvl="0" w:tplc="2BBE6FBA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  <w:b w:val="0"/>
        <w:color w:val="auto"/>
        <w:sz w:val="20"/>
      </w:rPr>
    </w:lvl>
    <w:lvl w:ilvl="1" w:tplc="040C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9" w15:restartNumberingAfterBreak="0">
    <w:nsid w:val="26D27DC7"/>
    <w:multiLevelType w:val="hybridMultilevel"/>
    <w:tmpl w:val="2ED2B6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072B52"/>
    <w:multiLevelType w:val="hybridMultilevel"/>
    <w:tmpl w:val="7B8874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9813AA"/>
    <w:multiLevelType w:val="hybridMultilevel"/>
    <w:tmpl w:val="0AA608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8E67F6"/>
    <w:multiLevelType w:val="singleLevel"/>
    <w:tmpl w:val="040C0001"/>
    <w:lvl w:ilvl="0">
      <w:start w:val="3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5505A8B"/>
    <w:multiLevelType w:val="multilevel"/>
    <w:tmpl w:val="16D416F8"/>
    <w:lvl w:ilvl="0">
      <w:start w:val="1"/>
      <w:numFmt w:val="bullet"/>
      <w:lvlText w:val=""/>
      <w:lvlJc w:val="left"/>
      <w:pPr>
        <w:tabs>
          <w:tab w:val="num" w:pos="360"/>
        </w:tabs>
        <w:ind w:left="340" w:hanging="340"/>
      </w:pPr>
      <w:rPr>
        <w:rFonts w:ascii="Wingdings 2" w:hAnsi="Wingdings 2" w:hint="default"/>
        <w:sz w:val="18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52787F6F"/>
    <w:multiLevelType w:val="hybridMultilevel"/>
    <w:tmpl w:val="7FBEFA26"/>
    <w:lvl w:ilvl="0" w:tplc="0E6E06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6E5F63"/>
    <w:multiLevelType w:val="hybridMultilevel"/>
    <w:tmpl w:val="82F8D56C"/>
    <w:lvl w:ilvl="0" w:tplc="06FA1C8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lbertus Extra Bold" w:eastAsia="Times New Roman" w:hAnsi="Albertus Extra Bold" w:cs="Albertus Extra Bold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1E4C87"/>
    <w:multiLevelType w:val="hybridMultilevel"/>
    <w:tmpl w:val="98B873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1E62EF"/>
    <w:multiLevelType w:val="hybridMultilevel"/>
    <w:tmpl w:val="133670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A01C92"/>
    <w:multiLevelType w:val="hybridMultilevel"/>
    <w:tmpl w:val="1D64C7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D50786"/>
    <w:multiLevelType w:val="hybridMultilevel"/>
    <w:tmpl w:val="7FDEC4C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595B73"/>
    <w:multiLevelType w:val="hybridMultilevel"/>
    <w:tmpl w:val="4E06B6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270FA6"/>
    <w:multiLevelType w:val="hybridMultilevel"/>
    <w:tmpl w:val="23E6AA64"/>
    <w:lvl w:ilvl="0" w:tplc="ADDA128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306635">
    <w:abstractNumId w:val="15"/>
  </w:num>
  <w:num w:numId="2" w16cid:durableId="1002900219">
    <w:abstractNumId w:val="26"/>
  </w:num>
  <w:num w:numId="3" w16cid:durableId="1148403220">
    <w:abstractNumId w:val="28"/>
  </w:num>
  <w:num w:numId="4" w16cid:durableId="239758754">
    <w:abstractNumId w:val="19"/>
  </w:num>
  <w:num w:numId="5" w16cid:durableId="89086858">
    <w:abstractNumId w:val="24"/>
  </w:num>
  <w:num w:numId="6" w16cid:durableId="593900338">
    <w:abstractNumId w:val="0"/>
  </w:num>
  <w:num w:numId="7" w16cid:durableId="1869105235">
    <w:abstractNumId w:val="25"/>
  </w:num>
  <w:num w:numId="8" w16cid:durableId="1874493383">
    <w:abstractNumId w:val="31"/>
  </w:num>
  <w:num w:numId="9" w16cid:durableId="179395434">
    <w:abstractNumId w:val="29"/>
  </w:num>
  <w:num w:numId="10" w16cid:durableId="608050524">
    <w:abstractNumId w:val="20"/>
  </w:num>
  <w:num w:numId="11" w16cid:durableId="979072198">
    <w:abstractNumId w:val="30"/>
  </w:num>
  <w:num w:numId="12" w16cid:durableId="1767072577">
    <w:abstractNumId w:val="17"/>
  </w:num>
  <w:num w:numId="13" w16cid:durableId="2055806089">
    <w:abstractNumId w:val="27"/>
  </w:num>
  <w:num w:numId="14" w16cid:durableId="722171925">
    <w:abstractNumId w:val="16"/>
  </w:num>
  <w:num w:numId="15" w16cid:durableId="1163206022">
    <w:abstractNumId w:val="22"/>
  </w:num>
  <w:num w:numId="16" w16cid:durableId="2010675700">
    <w:abstractNumId w:val="21"/>
  </w:num>
  <w:num w:numId="17" w16cid:durableId="827988027">
    <w:abstractNumId w:val="18"/>
  </w:num>
  <w:num w:numId="18" w16cid:durableId="218982005">
    <w:abstractNumId w:val="2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535B"/>
    <w:rsid w:val="00083FF9"/>
    <w:rsid w:val="000B535B"/>
    <w:rsid w:val="001132DD"/>
    <w:rsid w:val="001133A3"/>
    <w:rsid w:val="00144387"/>
    <w:rsid w:val="00173119"/>
    <w:rsid w:val="001C3ACF"/>
    <w:rsid w:val="0022408E"/>
    <w:rsid w:val="00227DFA"/>
    <w:rsid w:val="00243CC1"/>
    <w:rsid w:val="00246D73"/>
    <w:rsid w:val="002A1C7C"/>
    <w:rsid w:val="004E31C6"/>
    <w:rsid w:val="0055166C"/>
    <w:rsid w:val="00580AFD"/>
    <w:rsid w:val="00587860"/>
    <w:rsid w:val="005C0E6F"/>
    <w:rsid w:val="005E1DDA"/>
    <w:rsid w:val="00646D59"/>
    <w:rsid w:val="006B3316"/>
    <w:rsid w:val="006B47F2"/>
    <w:rsid w:val="00701C61"/>
    <w:rsid w:val="00763291"/>
    <w:rsid w:val="007C698B"/>
    <w:rsid w:val="007C6C29"/>
    <w:rsid w:val="007F75CF"/>
    <w:rsid w:val="00867247"/>
    <w:rsid w:val="008A1FA5"/>
    <w:rsid w:val="008B5126"/>
    <w:rsid w:val="008E0F26"/>
    <w:rsid w:val="009964FE"/>
    <w:rsid w:val="009B3E49"/>
    <w:rsid w:val="00A11AC0"/>
    <w:rsid w:val="00AB0CB9"/>
    <w:rsid w:val="00AB2F4E"/>
    <w:rsid w:val="00B27E4B"/>
    <w:rsid w:val="00B94A48"/>
    <w:rsid w:val="00BA6830"/>
    <w:rsid w:val="00BD3D02"/>
    <w:rsid w:val="00DD007A"/>
    <w:rsid w:val="00DD3E0A"/>
    <w:rsid w:val="00DF7189"/>
    <w:rsid w:val="00E4372A"/>
    <w:rsid w:val="00E44E9E"/>
    <w:rsid w:val="00E806A5"/>
    <w:rsid w:val="00E86AF9"/>
    <w:rsid w:val="00F042EB"/>
    <w:rsid w:val="00F45F6F"/>
    <w:rsid w:val="00F70C1D"/>
    <w:rsid w:val="00F947E6"/>
    <w:rsid w:val="00FD1950"/>
    <w:rsid w:val="00FE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2">
      <o:colormru v:ext="edit" colors="#cf6,#b4f400,#fde26f,#10bde0,#fcc836,#ddd"/>
    </o:shapedefaults>
    <o:shapelayout v:ext="edit">
      <o:idmap v:ext="edit" data="1"/>
    </o:shapelayout>
  </w:shapeDefaults>
  <w:decimalSymbol w:val=","/>
  <w:listSeparator w:val=";"/>
  <w14:docId w14:val="729028CA"/>
  <w15:docId w15:val="{BF3C318E-3C0C-48DD-93E3-ABB5B9D09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3FF7"/>
    <w:pPr>
      <w:suppressAutoHyphens/>
      <w:spacing w:before="60" w:after="120"/>
      <w:jc w:val="both"/>
    </w:pPr>
    <w:rPr>
      <w:rFonts w:cs="Times"/>
      <w:sz w:val="24"/>
      <w:lang w:eastAsia="ar-SA"/>
    </w:rPr>
  </w:style>
  <w:style w:type="paragraph" w:styleId="Titre10">
    <w:name w:val="heading 1"/>
    <w:basedOn w:val="Normal"/>
    <w:next w:val="Normal"/>
    <w:link w:val="Titre1Car"/>
    <w:qFormat/>
    <w:rsid w:val="00053FF7"/>
    <w:pPr>
      <w:keepNext/>
      <w:pBdr>
        <w:bottom w:val="single" w:sz="4" w:space="31" w:color="000000"/>
      </w:pBdr>
      <w:jc w:val="center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qFormat/>
    <w:rsid w:val="00053FF7"/>
    <w:pPr>
      <w:keepNext/>
      <w:ind w:right="-17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qFormat/>
    <w:rsid w:val="00053FF7"/>
    <w:pPr>
      <w:keepNext/>
      <w:spacing w:line="360" w:lineRule="auto"/>
      <w:outlineLvl w:val="2"/>
    </w:pPr>
    <w:rPr>
      <w:rFonts w:ascii="Cambria" w:hAnsi="Cambria" w:cs="Times New Roman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qFormat/>
    <w:rsid w:val="00053FF7"/>
    <w:pPr>
      <w:keepNext/>
      <w:outlineLvl w:val="3"/>
    </w:pPr>
    <w:rPr>
      <w:rFonts w:ascii="Calibri" w:hAnsi="Calibri" w:cs="Times New Roman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qFormat/>
    <w:rsid w:val="00053FF7"/>
    <w:pPr>
      <w:keepNext/>
      <w:pBdr>
        <w:top w:val="single" w:sz="4" w:space="0" w:color="000000" w:shadow="1"/>
        <w:left w:val="single" w:sz="4" w:space="0" w:color="000000" w:shadow="1"/>
        <w:bottom w:val="single" w:sz="4" w:space="0" w:color="000000" w:shadow="1"/>
        <w:right w:val="single" w:sz="4" w:space="0" w:color="000000" w:shadow="1"/>
      </w:pBdr>
      <w:spacing w:before="240" w:line="480" w:lineRule="atLeast"/>
      <w:ind w:left="1120" w:right="1120"/>
      <w:jc w:val="center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qFormat/>
    <w:rsid w:val="00053FF7"/>
    <w:pPr>
      <w:keepNext/>
      <w:outlineLvl w:val="5"/>
    </w:pPr>
    <w:rPr>
      <w:rFonts w:ascii="Calibri" w:hAnsi="Calibri" w:cs="Times New Roman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053FF7"/>
    <w:pPr>
      <w:keepNext/>
      <w:jc w:val="center"/>
      <w:outlineLvl w:val="6"/>
    </w:pPr>
    <w:rPr>
      <w:rFonts w:ascii="Calibri" w:hAnsi="Calibri" w:cs="Times New Roman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0"/>
    <w:rsid w:val="002678F6"/>
    <w:rPr>
      <w:rFonts w:ascii="Cambria" w:eastAsia="Times New Roman" w:hAnsi="Cambria" w:cs="Times New Roman"/>
      <w:b/>
      <w:bCs/>
      <w:kern w:val="32"/>
      <w:sz w:val="32"/>
      <w:szCs w:val="32"/>
      <w:lang w:eastAsia="ar-SA"/>
    </w:rPr>
  </w:style>
  <w:style w:type="character" w:customStyle="1" w:styleId="Titre2Car">
    <w:name w:val="Titre 2 Car"/>
    <w:link w:val="Titre2"/>
    <w:rsid w:val="002678F6"/>
    <w:rPr>
      <w:rFonts w:ascii="Cambria" w:eastAsia="Times New Roman" w:hAnsi="Cambria" w:cs="Times New Roman"/>
      <w:b/>
      <w:bCs/>
      <w:i/>
      <w:iCs/>
      <w:sz w:val="28"/>
      <w:szCs w:val="28"/>
      <w:lang w:eastAsia="ar-SA"/>
    </w:rPr>
  </w:style>
  <w:style w:type="character" w:customStyle="1" w:styleId="Titre3Car">
    <w:name w:val="Titre 3 Car"/>
    <w:link w:val="Titre3"/>
    <w:uiPriority w:val="9"/>
    <w:rsid w:val="002678F6"/>
    <w:rPr>
      <w:rFonts w:ascii="Cambria" w:eastAsia="Times New Roman" w:hAnsi="Cambria" w:cs="Times New Roman"/>
      <w:b/>
      <w:bCs/>
      <w:sz w:val="26"/>
      <w:szCs w:val="26"/>
      <w:lang w:eastAsia="ar-SA"/>
    </w:rPr>
  </w:style>
  <w:style w:type="character" w:customStyle="1" w:styleId="Titre4Car">
    <w:name w:val="Titre 4 Car"/>
    <w:link w:val="Titre4"/>
    <w:uiPriority w:val="9"/>
    <w:rsid w:val="002678F6"/>
    <w:rPr>
      <w:rFonts w:ascii="Calibri" w:eastAsia="Times New Roman" w:hAnsi="Calibri" w:cs="Times New Roman"/>
      <w:b/>
      <w:bCs/>
      <w:sz w:val="28"/>
      <w:szCs w:val="28"/>
      <w:lang w:eastAsia="ar-SA"/>
    </w:rPr>
  </w:style>
  <w:style w:type="character" w:customStyle="1" w:styleId="Titre5Car">
    <w:name w:val="Titre 5 Car"/>
    <w:link w:val="Titre5"/>
    <w:rsid w:val="002678F6"/>
    <w:rPr>
      <w:rFonts w:ascii="Calibri" w:eastAsia="Times New Roman" w:hAnsi="Calibri" w:cs="Times New Roman"/>
      <w:b/>
      <w:bCs/>
      <w:i/>
      <w:iCs/>
      <w:sz w:val="26"/>
      <w:szCs w:val="26"/>
      <w:lang w:eastAsia="ar-SA"/>
    </w:rPr>
  </w:style>
  <w:style w:type="character" w:customStyle="1" w:styleId="Titre6Car">
    <w:name w:val="Titre 6 Car"/>
    <w:link w:val="Titre6"/>
    <w:rsid w:val="002678F6"/>
    <w:rPr>
      <w:rFonts w:ascii="Calibri" w:eastAsia="Times New Roman" w:hAnsi="Calibri" w:cs="Times New Roman"/>
      <w:b/>
      <w:bCs/>
      <w:sz w:val="22"/>
      <w:szCs w:val="22"/>
      <w:lang w:eastAsia="ar-SA"/>
    </w:rPr>
  </w:style>
  <w:style w:type="character" w:customStyle="1" w:styleId="Titre7Car">
    <w:name w:val="Titre 7 Car"/>
    <w:link w:val="Titre7"/>
    <w:rsid w:val="002678F6"/>
    <w:rPr>
      <w:rFonts w:ascii="Calibri" w:eastAsia="Times New Roman" w:hAnsi="Calibri" w:cs="Times New Roman"/>
      <w:sz w:val="24"/>
      <w:szCs w:val="24"/>
      <w:lang w:eastAsia="ar-SA"/>
    </w:rPr>
  </w:style>
  <w:style w:type="character" w:customStyle="1" w:styleId="WW8Num1z0">
    <w:name w:val="WW8Num1z0"/>
    <w:rsid w:val="00053FF7"/>
    <w:rPr>
      <w:rFonts w:ascii="Symbol" w:hAnsi="Symbol"/>
    </w:rPr>
  </w:style>
  <w:style w:type="character" w:customStyle="1" w:styleId="WW8Num2z0">
    <w:name w:val="WW8Num2z0"/>
    <w:rsid w:val="00053FF7"/>
    <w:rPr>
      <w:rFonts w:ascii="Symbol" w:hAnsi="Symbol"/>
    </w:rPr>
  </w:style>
  <w:style w:type="character" w:customStyle="1" w:styleId="WW8Num4z0">
    <w:name w:val="WW8Num4z0"/>
    <w:rsid w:val="00053FF7"/>
    <w:rPr>
      <w:rFonts w:ascii="Symbol" w:hAnsi="Symbol"/>
    </w:rPr>
  </w:style>
  <w:style w:type="character" w:customStyle="1" w:styleId="WW8Num5z0">
    <w:name w:val="WW8Num5z0"/>
    <w:rsid w:val="00053FF7"/>
    <w:rPr>
      <w:rFonts w:ascii="Wingdings" w:hAnsi="Wingdings"/>
    </w:rPr>
  </w:style>
  <w:style w:type="character" w:customStyle="1" w:styleId="WW8Num6z0">
    <w:name w:val="WW8Num6z0"/>
    <w:rsid w:val="00053FF7"/>
    <w:rPr>
      <w:rFonts w:ascii="Times New Roman" w:hAnsi="Times New Roman"/>
      <w:sz w:val="24"/>
    </w:rPr>
  </w:style>
  <w:style w:type="character" w:customStyle="1" w:styleId="WW8Num7z0">
    <w:name w:val="WW8Num7z0"/>
    <w:rsid w:val="00053FF7"/>
    <w:rPr>
      <w:rFonts w:ascii="Wingdings" w:hAnsi="Wingdings"/>
    </w:rPr>
  </w:style>
  <w:style w:type="character" w:customStyle="1" w:styleId="WW8Num8z0">
    <w:name w:val="WW8Num8z0"/>
    <w:rsid w:val="00053FF7"/>
    <w:rPr>
      <w:rFonts w:ascii="Wingdings" w:hAnsi="Wingdings"/>
    </w:rPr>
  </w:style>
  <w:style w:type="character" w:customStyle="1" w:styleId="WW8Num9z0">
    <w:name w:val="WW8Num9z0"/>
    <w:rsid w:val="00053FF7"/>
    <w:rPr>
      <w:rFonts w:ascii="Wingdings" w:hAnsi="Wingdings"/>
    </w:rPr>
  </w:style>
  <w:style w:type="character" w:customStyle="1" w:styleId="WW8Num9z3">
    <w:name w:val="WW8Num9z3"/>
    <w:rsid w:val="00053FF7"/>
    <w:rPr>
      <w:rFonts w:ascii="Symbol" w:hAnsi="Symbol"/>
    </w:rPr>
  </w:style>
  <w:style w:type="character" w:customStyle="1" w:styleId="WW8Num9z4">
    <w:name w:val="WW8Num9z4"/>
    <w:rsid w:val="00053FF7"/>
    <w:rPr>
      <w:rFonts w:ascii="Courier New" w:hAnsi="Courier New"/>
    </w:rPr>
  </w:style>
  <w:style w:type="character" w:customStyle="1" w:styleId="WW8Num10z0">
    <w:name w:val="WW8Num10z0"/>
    <w:rsid w:val="00053FF7"/>
    <w:rPr>
      <w:rFonts w:ascii="Wingdings" w:hAnsi="Wingdings"/>
    </w:rPr>
  </w:style>
  <w:style w:type="character" w:customStyle="1" w:styleId="WW8Num10z1">
    <w:name w:val="WW8Num10z1"/>
    <w:rsid w:val="00053FF7"/>
    <w:rPr>
      <w:rFonts w:ascii="Courier New" w:hAnsi="Courier New"/>
    </w:rPr>
  </w:style>
  <w:style w:type="character" w:customStyle="1" w:styleId="WW8Num10z3">
    <w:name w:val="WW8Num10z3"/>
    <w:rsid w:val="00053FF7"/>
    <w:rPr>
      <w:rFonts w:ascii="Symbol" w:hAnsi="Symbol"/>
    </w:rPr>
  </w:style>
  <w:style w:type="character" w:customStyle="1" w:styleId="WW8Num10z4">
    <w:name w:val="WW8Num10z4"/>
    <w:rsid w:val="00053FF7"/>
    <w:rPr>
      <w:rFonts w:ascii="Courier New" w:hAnsi="Courier New"/>
    </w:rPr>
  </w:style>
  <w:style w:type="character" w:customStyle="1" w:styleId="WW8Num12z1">
    <w:name w:val="WW8Num12z1"/>
    <w:rsid w:val="00053FF7"/>
    <w:rPr>
      <w:rFonts w:ascii="Times New Roman" w:hAnsi="Times New Roman"/>
      <w:b/>
      <w:sz w:val="24"/>
    </w:rPr>
  </w:style>
  <w:style w:type="character" w:customStyle="1" w:styleId="WW8Num12z2">
    <w:name w:val="WW8Num12z2"/>
    <w:rsid w:val="00053FF7"/>
    <w:rPr>
      <w:rFonts w:ascii="Times New Roman" w:hAnsi="Times New Roman"/>
      <w:b/>
      <w:i/>
      <w:sz w:val="24"/>
    </w:rPr>
  </w:style>
  <w:style w:type="character" w:customStyle="1" w:styleId="WW8Num15z0">
    <w:name w:val="WW8Num15z0"/>
    <w:rsid w:val="00053FF7"/>
    <w:rPr>
      <w:rFonts w:ascii="Wingdings" w:hAnsi="Wingdings"/>
    </w:rPr>
  </w:style>
  <w:style w:type="character" w:customStyle="1" w:styleId="WW8Num16z0">
    <w:name w:val="WW8Num16z0"/>
    <w:rsid w:val="00053FF7"/>
    <w:rPr>
      <w:rFonts w:ascii="Wingdings" w:hAnsi="Wingdings"/>
    </w:rPr>
  </w:style>
  <w:style w:type="character" w:customStyle="1" w:styleId="WW8Num17z0">
    <w:name w:val="WW8Num17z0"/>
    <w:rsid w:val="00053FF7"/>
    <w:rPr>
      <w:rFonts w:ascii="Wingdings" w:hAnsi="Wingdings"/>
    </w:rPr>
  </w:style>
  <w:style w:type="character" w:customStyle="1" w:styleId="WW8Num17z1">
    <w:name w:val="WW8Num17z1"/>
    <w:rsid w:val="00053FF7"/>
    <w:rPr>
      <w:rFonts w:ascii="Wingdings" w:hAnsi="Wingdings"/>
      <w:sz w:val="24"/>
    </w:rPr>
  </w:style>
  <w:style w:type="character" w:customStyle="1" w:styleId="WW8Num17z2">
    <w:name w:val="WW8Num17z2"/>
    <w:rsid w:val="00053FF7"/>
    <w:rPr>
      <w:rFonts w:ascii="Times New Roman" w:hAnsi="Times New Roman"/>
      <w:b/>
      <w:i/>
      <w:sz w:val="24"/>
    </w:rPr>
  </w:style>
  <w:style w:type="character" w:customStyle="1" w:styleId="Absatz-Standardschriftart">
    <w:name w:val="Absatz-Standardschriftart"/>
    <w:rsid w:val="00053FF7"/>
  </w:style>
  <w:style w:type="character" w:customStyle="1" w:styleId="WW8Num3z0">
    <w:name w:val="WW8Num3z0"/>
    <w:rsid w:val="00053FF7"/>
    <w:rPr>
      <w:rFonts w:ascii="Wingdings" w:hAnsi="Wingdings"/>
    </w:rPr>
  </w:style>
  <w:style w:type="character" w:customStyle="1" w:styleId="WW8Num5z1">
    <w:name w:val="WW8Num5z1"/>
    <w:rsid w:val="00053FF7"/>
    <w:rPr>
      <w:rFonts w:ascii="Courier New" w:hAnsi="Courier New"/>
    </w:rPr>
  </w:style>
  <w:style w:type="character" w:customStyle="1" w:styleId="WW8Num5z3">
    <w:name w:val="WW8Num5z3"/>
    <w:rsid w:val="00053FF7"/>
    <w:rPr>
      <w:rFonts w:ascii="Symbol" w:hAnsi="Symbol"/>
    </w:rPr>
  </w:style>
  <w:style w:type="character" w:customStyle="1" w:styleId="WW8Num6z1">
    <w:name w:val="WW8Num6z1"/>
    <w:rsid w:val="00053FF7"/>
    <w:rPr>
      <w:rFonts w:ascii="Wingdings" w:hAnsi="Wingdings"/>
    </w:rPr>
  </w:style>
  <w:style w:type="character" w:customStyle="1" w:styleId="WW8Num6z2">
    <w:name w:val="WW8Num6z2"/>
    <w:rsid w:val="00053FF7"/>
    <w:rPr>
      <w:sz w:val="24"/>
    </w:rPr>
  </w:style>
  <w:style w:type="character" w:customStyle="1" w:styleId="WW8Num7z1">
    <w:name w:val="WW8Num7z1"/>
    <w:rsid w:val="00053FF7"/>
    <w:rPr>
      <w:rFonts w:ascii="Wingdings" w:hAnsi="Wingdings"/>
    </w:rPr>
  </w:style>
  <w:style w:type="character" w:customStyle="1" w:styleId="WW8Num8z1">
    <w:name w:val="WW8Num8z1"/>
    <w:rsid w:val="00053FF7"/>
    <w:rPr>
      <w:rFonts w:ascii="Courier New" w:hAnsi="Courier New"/>
    </w:rPr>
  </w:style>
  <w:style w:type="character" w:customStyle="1" w:styleId="WW8Num8z3">
    <w:name w:val="WW8Num8z3"/>
    <w:rsid w:val="00053FF7"/>
    <w:rPr>
      <w:rFonts w:ascii="Symbol" w:hAnsi="Symbol"/>
    </w:rPr>
  </w:style>
  <w:style w:type="character" w:customStyle="1" w:styleId="WW8Num9z1">
    <w:name w:val="WW8Num9z1"/>
    <w:rsid w:val="00053FF7"/>
    <w:rPr>
      <w:rFonts w:ascii="Wingdings" w:hAnsi="Wingdings"/>
      <w:sz w:val="24"/>
    </w:rPr>
  </w:style>
  <w:style w:type="character" w:customStyle="1" w:styleId="WW8Num11z0">
    <w:name w:val="WW8Num11z0"/>
    <w:rsid w:val="00053FF7"/>
    <w:rPr>
      <w:rFonts w:ascii="Wingdings" w:hAnsi="Wingdings"/>
    </w:rPr>
  </w:style>
  <w:style w:type="character" w:customStyle="1" w:styleId="WW8Num11z1">
    <w:name w:val="WW8Num11z1"/>
    <w:rsid w:val="00053FF7"/>
    <w:rPr>
      <w:rFonts w:ascii="Courier New" w:hAnsi="Courier New"/>
    </w:rPr>
  </w:style>
  <w:style w:type="character" w:customStyle="1" w:styleId="WW8Num11z3">
    <w:name w:val="WW8Num11z3"/>
    <w:rsid w:val="00053FF7"/>
    <w:rPr>
      <w:rFonts w:ascii="Symbol" w:hAnsi="Symbol"/>
    </w:rPr>
  </w:style>
  <w:style w:type="character" w:customStyle="1" w:styleId="WW8Num12z0">
    <w:name w:val="WW8Num12z0"/>
    <w:rsid w:val="00053FF7"/>
    <w:rPr>
      <w:rFonts w:ascii="Times New Roman" w:hAnsi="Times New Roman"/>
      <w:b/>
      <w:sz w:val="28"/>
    </w:rPr>
  </w:style>
  <w:style w:type="character" w:customStyle="1" w:styleId="WW8Num13z0">
    <w:name w:val="WW8Num13z0"/>
    <w:rsid w:val="00053FF7"/>
    <w:rPr>
      <w:rFonts w:ascii="Wingdings" w:hAnsi="Wingdings"/>
      <w:sz w:val="24"/>
    </w:rPr>
  </w:style>
  <w:style w:type="character" w:customStyle="1" w:styleId="WW8Num13z1">
    <w:name w:val="WW8Num13z1"/>
    <w:rsid w:val="00053FF7"/>
    <w:rPr>
      <w:rFonts w:ascii="Courier New" w:hAnsi="Courier New"/>
    </w:rPr>
  </w:style>
  <w:style w:type="character" w:customStyle="1" w:styleId="WW8Num13z2">
    <w:name w:val="WW8Num13z2"/>
    <w:rsid w:val="00053FF7"/>
    <w:rPr>
      <w:rFonts w:ascii="Wingdings" w:hAnsi="Wingdings"/>
    </w:rPr>
  </w:style>
  <w:style w:type="character" w:customStyle="1" w:styleId="WW8Num13z3">
    <w:name w:val="WW8Num13z3"/>
    <w:rsid w:val="00053FF7"/>
    <w:rPr>
      <w:rFonts w:ascii="Symbol" w:hAnsi="Symbol"/>
    </w:rPr>
  </w:style>
  <w:style w:type="character" w:customStyle="1" w:styleId="WW8Num14z0">
    <w:name w:val="WW8Num14z0"/>
    <w:rsid w:val="00053FF7"/>
    <w:rPr>
      <w:rFonts w:ascii="Wingdings" w:hAnsi="Wingdings"/>
    </w:rPr>
  </w:style>
  <w:style w:type="character" w:customStyle="1" w:styleId="WW8Num14z1">
    <w:name w:val="WW8Num14z1"/>
    <w:rsid w:val="00053FF7"/>
    <w:rPr>
      <w:rFonts w:ascii="Courier New" w:hAnsi="Courier New"/>
    </w:rPr>
  </w:style>
  <w:style w:type="character" w:customStyle="1" w:styleId="WW8Num14z3">
    <w:name w:val="WW8Num14z3"/>
    <w:rsid w:val="00053FF7"/>
    <w:rPr>
      <w:rFonts w:ascii="Symbol" w:hAnsi="Symbol"/>
    </w:rPr>
  </w:style>
  <w:style w:type="character" w:customStyle="1" w:styleId="WW8Num15z1">
    <w:name w:val="WW8Num15z1"/>
    <w:rsid w:val="00053FF7"/>
    <w:rPr>
      <w:rFonts w:ascii="Courier New" w:hAnsi="Courier New"/>
    </w:rPr>
  </w:style>
  <w:style w:type="character" w:customStyle="1" w:styleId="WW8Num15z3">
    <w:name w:val="WW8Num15z3"/>
    <w:rsid w:val="00053FF7"/>
    <w:rPr>
      <w:rFonts w:ascii="Symbol" w:hAnsi="Symbol"/>
    </w:rPr>
  </w:style>
  <w:style w:type="character" w:customStyle="1" w:styleId="WW8Num16z3">
    <w:name w:val="WW8Num16z3"/>
    <w:rsid w:val="00053FF7"/>
    <w:rPr>
      <w:rFonts w:ascii="Symbol" w:hAnsi="Symbol"/>
    </w:rPr>
  </w:style>
  <w:style w:type="character" w:customStyle="1" w:styleId="WW8Num16z4">
    <w:name w:val="WW8Num16z4"/>
    <w:rsid w:val="00053FF7"/>
    <w:rPr>
      <w:rFonts w:ascii="Courier New" w:hAnsi="Courier New"/>
    </w:rPr>
  </w:style>
  <w:style w:type="character" w:customStyle="1" w:styleId="WW8Num17z3">
    <w:name w:val="WW8Num17z3"/>
    <w:rsid w:val="00053FF7"/>
    <w:rPr>
      <w:rFonts w:ascii="Symbol" w:hAnsi="Symbol"/>
    </w:rPr>
  </w:style>
  <w:style w:type="character" w:customStyle="1" w:styleId="WW8Num17z4">
    <w:name w:val="WW8Num17z4"/>
    <w:rsid w:val="00053FF7"/>
    <w:rPr>
      <w:rFonts w:ascii="Courier New" w:hAnsi="Courier New"/>
    </w:rPr>
  </w:style>
  <w:style w:type="character" w:customStyle="1" w:styleId="WW8Num18z0">
    <w:name w:val="WW8Num18z0"/>
    <w:rsid w:val="00053FF7"/>
    <w:rPr>
      <w:rFonts w:ascii="Symbol" w:hAnsi="Symbol"/>
    </w:rPr>
  </w:style>
  <w:style w:type="character" w:customStyle="1" w:styleId="WW8Num18z1">
    <w:name w:val="WW8Num18z1"/>
    <w:rsid w:val="00053FF7"/>
    <w:rPr>
      <w:rFonts w:ascii="Courier New" w:hAnsi="Courier New"/>
    </w:rPr>
  </w:style>
  <w:style w:type="character" w:customStyle="1" w:styleId="WW8Num18z2">
    <w:name w:val="WW8Num18z2"/>
    <w:rsid w:val="00053FF7"/>
    <w:rPr>
      <w:rFonts w:ascii="Wingdings" w:hAnsi="Wingdings"/>
    </w:rPr>
  </w:style>
  <w:style w:type="character" w:customStyle="1" w:styleId="WW8Num20z1">
    <w:name w:val="WW8Num20z1"/>
    <w:rsid w:val="00053FF7"/>
    <w:rPr>
      <w:rFonts w:ascii="Wingdings" w:hAnsi="Wingdings"/>
    </w:rPr>
  </w:style>
  <w:style w:type="character" w:customStyle="1" w:styleId="WW8Num20z2">
    <w:name w:val="WW8Num20z2"/>
    <w:rsid w:val="00053FF7"/>
    <w:rPr>
      <w:sz w:val="24"/>
    </w:rPr>
  </w:style>
  <w:style w:type="character" w:customStyle="1" w:styleId="WW8Num23z0">
    <w:name w:val="WW8Num23z0"/>
    <w:rsid w:val="00053FF7"/>
    <w:rPr>
      <w:rFonts w:ascii="Wingdings" w:hAnsi="Wingdings"/>
    </w:rPr>
  </w:style>
  <w:style w:type="character" w:customStyle="1" w:styleId="WW8Num23z1">
    <w:name w:val="WW8Num23z1"/>
    <w:rsid w:val="00053FF7"/>
    <w:rPr>
      <w:rFonts w:ascii="Courier New" w:hAnsi="Courier New"/>
    </w:rPr>
  </w:style>
  <w:style w:type="character" w:customStyle="1" w:styleId="WW8Num23z3">
    <w:name w:val="WW8Num23z3"/>
    <w:rsid w:val="00053FF7"/>
    <w:rPr>
      <w:rFonts w:ascii="Symbol" w:hAnsi="Symbol"/>
    </w:rPr>
  </w:style>
  <w:style w:type="character" w:customStyle="1" w:styleId="WW8Num24z0">
    <w:name w:val="WW8Num24z0"/>
    <w:rsid w:val="00053FF7"/>
    <w:rPr>
      <w:rFonts w:ascii="Wingdings" w:hAnsi="Wingdings"/>
    </w:rPr>
  </w:style>
  <w:style w:type="character" w:customStyle="1" w:styleId="WW8Num24z1">
    <w:name w:val="WW8Num24z1"/>
    <w:rsid w:val="00053FF7"/>
    <w:rPr>
      <w:rFonts w:ascii="Courier New" w:hAnsi="Courier New"/>
    </w:rPr>
  </w:style>
  <w:style w:type="character" w:customStyle="1" w:styleId="WW8Num24z3">
    <w:name w:val="WW8Num24z3"/>
    <w:rsid w:val="00053FF7"/>
    <w:rPr>
      <w:rFonts w:ascii="Symbol" w:hAnsi="Symbol"/>
    </w:rPr>
  </w:style>
  <w:style w:type="character" w:customStyle="1" w:styleId="Policepardfaut1">
    <w:name w:val="Police par défaut1"/>
    <w:rsid w:val="00053FF7"/>
  </w:style>
  <w:style w:type="character" w:styleId="Numrodepage">
    <w:name w:val="page number"/>
    <w:rsid w:val="00053FF7"/>
    <w:rPr>
      <w:rFonts w:cs="Times New Roman"/>
    </w:rPr>
  </w:style>
  <w:style w:type="character" w:styleId="Lienhypertexte">
    <w:name w:val="Hyperlink"/>
    <w:rsid w:val="00053FF7"/>
    <w:rPr>
      <w:rFonts w:cs="Times New Roman"/>
      <w:color w:val="0000FF"/>
      <w:u w:val="single"/>
    </w:rPr>
  </w:style>
  <w:style w:type="character" w:customStyle="1" w:styleId="StyleGrasComplexeItalique">
    <w:name w:val="Style Gras (Complexe) Italique"/>
    <w:rsid w:val="00053FF7"/>
    <w:rPr>
      <w:rFonts w:ascii="Times New Roman" w:hAnsi="Times New Roman" w:cs="Times New Roman"/>
      <w:b/>
      <w:bCs/>
      <w:iCs/>
      <w:sz w:val="22"/>
    </w:rPr>
  </w:style>
  <w:style w:type="character" w:customStyle="1" w:styleId="Marquedecommentaire1">
    <w:name w:val="Marque de commentaire1"/>
    <w:rsid w:val="00053FF7"/>
    <w:rPr>
      <w:rFonts w:cs="Times New Roman"/>
      <w:sz w:val="16"/>
      <w:szCs w:val="16"/>
    </w:rPr>
  </w:style>
  <w:style w:type="character" w:customStyle="1" w:styleId="StyleArial11ptGras">
    <w:name w:val="Style Arial 11 pt Gras"/>
    <w:rsid w:val="00053FF7"/>
    <w:rPr>
      <w:rFonts w:ascii="Arial" w:hAnsi="Arial" w:cs="Times New Roman"/>
      <w:b/>
      <w:bCs/>
      <w:sz w:val="22"/>
    </w:rPr>
  </w:style>
  <w:style w:type="paragraph" w:customStyle="1" w:styleId="Titre20">
    <w:name w:val="Titre2"/>
    <w:basedOn w:val="Normal"/>
    <w:next w:val="Corpsdetexte"/>
    <w:rsid w:val="00053FF7"/>
    <w:pPr>
      <w:keepNext/>
      <w:spacing w:before="240"/>
    </w:pPr>
    <w:rPr>
      <w:rFonts w:ascii="Arial" w:hAnsi="Arial" w:cs="Tahoma"/>
      <w:sz w:val="28"/>
      <w:szCs w:val="28"/>
    </w:rPr>
  </w:style>
  <w:style w:type="paragraph" w:styleId="Corpsdetexte">
    <w:name w:val="Body Text"/>
    <w:basedOn w:val="Normal"/>
    <w:link w:val="CorpsdetexteCar"/>
    <w:rsid w:val="00053FF7"/>
    <w:pPr>
      <w:spacing w:before="0" w:after="0"/>
      <w:ind w:right="4"/>
    </w:pPr>
    <w:rPr>
      <w:rFonts w:cs="Times New Roman"/>
    </w:rPr>
  </w:style>
  <w:style w:type="character" w:customStyle="1" w:styleId="CorpsdetexteCar">
    <w:name w:val="Corps de texte Car"/>
    <w:link w:val="Corpsdetexte"/>
    <w:rsid w:val="002678F6"/>
    <w:rPr>
      <w:rFonts w:cs="Times"/>
      <w:sz w:val="24"/>
      <w:lang w:eastAsia="ar-SA"/>
    </w:rPr>
  </w:style>
  <w:style w:type="paragraph" w:styleId="Liste">
    <w:name w:val="List"/>
    <w:basedOn w:val="Corpsdetexte"/>
    <w:rsid w:val="00053FF7"/>
    <w:rPr>
      <w:rFonts w:cs="Tahoma"/>
    </w:rPr>
  </w:style>
  <w:style w:type="paragraph" w:customStyle="1" w:styleId="Lgende1">
    <w:name w:val="Légende1"/>
    <w:basedOn w:val="Normal"/>
    <w:next w:val="Normal"/>
    <w:rsid w:val="00053FF7"/>
    <w:pPr>
      <w:spacing w:before="120"/>
      <w:jc w:val="center"/>
    </w:pPr>
    <w:rPr>
      <w:rFonts w:cs="Times New Roman"/>
      <w:b/>
      <w:bCs/>
    </w:rPr>
  </w:style>
  <w:style w:type="paragraph" w:customStyle="1" w:styleId="Rpertoire">
    <w:name w:val="Répertoire"/>
    <w:basedOn w:val="Normal"/>
    <w:rsid w:val="00053FF7"/>
    <w:pPr>
      <w:suppressLineNumbers/>
    </w:pPr>
    <w:rPr>
      <w:rFonts w:cs="Tahoma"/>
    </w:rPr>
  </w:style>
  <w:style w:type="paragraph" w:styleId="Pieddepage">
    <w:name w:val="footer"/>
    <w:basedOn w:val="Normal"/>
    <w:link w:val="PieddepageCar"/>
    <w:uiPriority w:val="99"/>
    <w:rsid w:val="00053FF7"/>
    <w:pPr>
      <w:tabs>
        <w:tab w:val="center" w:pos="4536"/>
        <w:tab w:val="right" w:pos="9072"/>
      </w:tabs>
      <w:spacing w:before="0" w:after="0"/>
    </w:pPr>
    <w:rPr>
      <w:rFonts w:cs="Times New Roman"/>
    </w:rPr>
  </w:style>
  <w:style w:type="character" w:customStyle="1" w:styleId="PieddepageCar">
    <w:name w:val="Pied de page Car"/>
    <w:link w:val="Pieddepage"/>
    <w:uiPriority w:val="99"/>
    <w:rsid w:val="002678F6"/>
    <w:rPr>
      <w:rFonts w:cs="Times"/>
      <w:sz w:val="24"/>
      <w:lang w:eastAsia="ar-SA"/>
    </w:rPr>
  </w:style>
  <w:style w:type="paragraph" w:customStyle="1" w:styleId="WW-Standard">
    <w:name w:val="WW-Standard"/>
    <w:rsid w:val="00053FF7"/>
    <w:pPr>
      <w:suppressAutoHyphens/>
    </w:pPr>
    <w:rPr>
      <w:rFonts w:ascii="Tms Rmn" w:hAnsi="Tms Rmn" w:cs="Tms Rmn"/>
      <w:lang w:eastAsia="ar-SA"/>
    </w:rPr>
  </w:style>
  <w:style w:type="paragraph" w:customStyle="1" w:styleId="secrtariat">
    <w:name w:val="secrétariat"/>
    <w:basedOn w:val="Normal"/>
    <w:rsid w:val="00053FF7"/>
    <w:pPr>
      <w:spacing w:line="360" w:lineRule="atLeast"/>
    </w:pPr>
    <w:rPr>
      <w:rFonts w:ascii="Times" w:hAnsi="Times"/>
    </w:rPr>
  </w:style>
  <w:style w:type="paragraph" w:customStyle="1" w:styleId="Normalcentr1">
    <w:name w:val="Normal centré1"/>
    <w:basedOn w:val="Normal"/>
    <w:rsid w:val="00053FF7"/>
    <w:pPr>
      <w:jc w:val="center"/>
    </w:pPr>
  </w:style>
  <w:style w:type="paragraph" w:customStyle="1" w:styleId="Explorateurdedocument1">
    <w:name w:val="Explorateur de document1"/>
    <w:basedOn w:val="Normal"/>
    <w:rsid w:val="00053FF7"/>
    <w:pPr>
      <w:shd w:val="clear" w:color="auto" w:fill="000080"/>
    </w:pPr>
    <w:rPr>
      <w:rFonts w:ascii="Tahoma" w:hAnsi="Tahoma" w:cs="Tahoma"/>
    </w:rPr>
  </w:style>
  <w:style w:type="paragraph" w:customStyle="1" w:styleId="Corpsdetexte21">
    <w:name w:val="Corps de texte 21"/>
    <w:basedOn w:val="Normal"/>
    <w:rsid w:val="00053FF7"/>
    <w:pPr>
      <w:spacing w:before="240"/>
    </w:pPr>
    <w:rPr>
      <w:rFonts w:cs="Times New Roman"/>
    </w:rPr>
  </w:style>
  <w:style w:type="paragraph" w:styleId="En-tte">
    <w:name w:val="header"/>
    <w:basedOn w:val="Normal"/>
    <w:link w:val="En-tteCar"/>
    <w:rsid w:val="00053FF7"/>
    <w:pPr>
      <w:tabs>
        <w:tab w:val="center" w:pos="4536"/>
        <w:tab w:val="right" w:pos="9072"/>
      </w:tabs>
    </w:pPr>
    <w:rPr>
      <w:rFonts w:cs="Times New Roman"/>
    </w:rPr>
  </w:style>
  <w:style w:type="character" w:customStyle="1" w:styleId="En-tteCar">
    <w:name w:val="En-tête Car"/>
    <w:link w:val="En-tte"/>
    <w:rsid w:val="002678F6"/>
    <w:rPr>
      <w:rFonts w:cs="Times"/>
      <w:sz w:val="24"/>
      <w:lang w:eastAsia="ar-SA"/>
    </w:rPr>
  </w:style>
  <w:style w:type="paragraph" w:styleId="Retraitcorpsdetexte">
    <w:name w:val="Body Text Indent"/>
    <w:basedOn w:val="Normal"/>
    <w:link w:val="RetraitcorpsdetexteCar"/>
    <w:rsid w:val="00053FF7"/>
    <w:pPr>
      <w:ind w:left="360" w:hanging="360"/>
      <w:jc w:val="left"/>
    </w:pPr>
    <w:rPr>
      <w:rFonts w:cs="Times New Roman"/>
    </w:rPr>
  </w:style>
  <w:style w:type="character" w:customStyle="1" w:styleId="RetraitcorpsdetexteCar">
    <w:name w:val="Retrait corps de texte Car"/>
    <w:link w:val="Retraitcorpsdetexte"/>
    <w:rsid w:val="002678F6"/>
    <w:rPr>
      <w:rFonts w:cs="Times"/>
      <w:sz w:val="24"/>
      <w:lang w:eastAsia="ar-SA"/>
    </w:rPr>
  </w:style>
  <w:style w:type="paragraph" w:styleId="Titre">
    <w:name w:val="Title"/>
    <w:basedOn w:val="Normal"/>
    <w:next w:val="Sous-titre"/>
    <w:qFormat/>
    <w:rsid w:val="00053FF7"/>
    <w:pPr>
      <w:pBdr>
        <w:top w:val="single" w:sz="8" w:space="12" w:color="000000"/>
        <w:left w:val="single" w:sz="8" w:space="4" w:color="000000"/>
        <w:bottom w:val="single" w:sz="8" w:space="12" w:color="000000"/>
        <w:right w:val="single" w:sz="8" w:space="4" w:color="000000"/>
      </w:pBdr>
      <w:jc w:val="center"/>
    </w:pPr>
    <w:rPr>
      <w:rFonts w:cs="Times New Roman"/>
      <w:b/>
      <w:bCs/>
      <w:sz w:val="40"/>
      <w:szCs w:val="40"/>
    </w:rPr>
  </w:style>
  <w:style w:type="paragraph" w:styleId="Sous-titre">
    <w:name w:val="Subtitle"/>
    <w:aliases w:val="Titre Car1"/>
    <w:basedOn w:val="Titre20"/>
    <w:next w:val="Corpsdetexte"/>
    <w:link w:val="Sous-titreCar"/>
    <w:qFormat/>
    <w:rsid w:val="00053FF7"/>
    <w:pPr>
      <w:jc w:val="center"/>
    </w:pPr>
    <w:rPr>
      <w:i/>
      <w:iCs/>
    </w:rPr>
  </w:style>
  <w:style w:type="character" w:customStyle="1" w:styleId="TitreCar">
    <w:name w:val="Titre Car"/>
    <w:rsid w:val="002678F6"/>
    <w:rPr>
      <w:rFonts w:ascii="Cambria" w:eastAsia="Times New Roman" w:hAnsi="Cambria" w:cs="Times New Roman"/>
      <w:b/>
      <w:bCs/>
      <w:kern w:val="28"/>
      <w:sz w:val="32"/>
      <w:szCs w:val="32"/>
      <w:lang w:eastAsia="ar-SA"/>
    </w:rPr>
  </w:style>
  <w:style w:type="character" w:customStyle="1" w:styleId="Sous-titreCar">
    <w:name w:val="Sous-titre Car"/>
    <w:aliases w:val="Titre Car1 Car"/>
    <w:link w:val="Sous-titre"/>
    <w:rsid w:val="002678F6"/>
    <w:rPr>
      <w:rFonts w:ascii="Cambria" w:eastAsia="Times New Roman" w:hAnsi="Cambria" w:cs="Times New Roman"/>
      <w:sz w:val="24"/>
      <w:szCs w:val="24"/>
      <w:lang w:eastAsia="ar-SA"/>
    </w:rPr>
  </w:style>
  <w:style w:type="paragraph" w:customStyle="1" w:styleId="Titre1">
    <w:name w:val="Titre1"/>
    <w:basedOn w:val="Titre10"/>
    <w:next w:val="Normal"/>
    <w:rsid w:val="00053FF7"/>
    <w:pPr>
      <w:numPr>
        <w:numId w:val="1"/>
      </w:numPr>
      <w:spacing w:before="120"/>
      <w:jc w:val="both"/>
    </w:pPr>
    <w:rPr>
      <w:b w:val="0"/>
      <w:bCs w:val="0"/>
      <w:sz w:val="28"/>
      <w:szCs w:val="28"/>
    </w:rPr>
  </w:style>
  <w:style w:type="paragraph" w:customStyle="1" w:styleId="StyleTitre1Avant0cmSuspendu063cm">
    <w:name w:val="Style Titre1 + Avant : 0 cm Suspendu : 0.63 cm"/>
    <w:basedOn w:val="Titre1"/>
    <w:rsid w:val="00053FF7"/>
    <w:pPr>
      <w:numPr>
        <w:numId w:val="0"/>
      </w:numPr>
    </w:pPr>
  </w:style>
  <w:style w:type="paragraph" w:styleId="Textedebulles">
    <w:name w:val="Balloon Text"/>
    <w:basedOn w:val="Normal"/>
    <w:link w:val="TextedebullesCar"/>
    <w:rsid w:val="00053FF7"/>
    <w:rPr>
      <w:rFonts w:cs="Times New Roman"/>
      <w:sz w:val="0"/>
      <w:szCs w:val="0"/>
    </w:rPr>
  </w:style>
  <w:style w:type="character" w:customStyle="1" w:styleId="TextedebullesCar">
    <w:name w:val="Texte de bulles Car"/>
    <w:link w:val="Textedebulles"/>
    <w:rsid w:val="002678F6"/>
    <w:rPr>
      <w:rFonts w:cs="Times"/>
      <w:sz w:val="0"/>
      <w:szCs w:val="0"/>
      <w:lang w:eastAsia="ar-SA"/>
    </w:rPr>
  </w:style>
  <w:style w:type="paragraph" w:customStyle="1" w:styleId="StyleArial11ptGauche">
    <w:name w:val="Style Arial 11 pt Gauche"/>
    <w:basedOn w:val="Normal"/>
    <w:rsid w:val="00053FF7"/>
    <w:pPr>
      <w:jc w:val="left"/>
    </w:pPr>
    <w:rPr>
      <w:rFonts w:cs="Times New Roman"/>
    </w:rPr>
  </w:style>
  <w:style w:type="paragraph" w:customStyle="1" w:styleId="StyleArial11ptGauche1">
    <w:name w:val="Style Arial 11 pt Gauche1"/>
    <w:basedOn w:val="Normal"/>
    <w:rsid w:val="00053FF7"/>
    <w:pPr>
      <w:jc w:val="left"/>
    </w:pPr>
    <w:rPr>
      <w:rFonts w:cs="Times New Roman"/>
      <w:sz w:val="22"/>
    </w:rPr>
  </w:style>
  <w:style w:type="paragraph" w:customStyle="1" w:styleId="Commentaire1">
    <w:name w:val="Commentaire1"/>
    <w:basedOn w:val="Normal"/>
    <w:rsid w:val="00053FF7"/>
    <w:pPr>
      <w:spacing w:before="0" w:after="0"/>
      <w:jc w:val="left"/>
    </w:pPr>
    <w:rPr>
      <w:rFonts w:cs="Times New Roman"/>
      <w:sz w:val="20"/>
    </w:rPr>
  </w:style>
  <w:style w:type="paragraph" w:customStyle="1" w:styleId="Style14ptGrasOmbreCentr">
    <w:name w:val="Style 14 pt Gras Ombre Centré"/>
    <w:basedOn w:val="Normal"/>
    <w:rsid w:val="00053FF7"/>
    <w:pPr>
      <w:spacing w:before="0" w:after="0"/>
      <w:jc w:val="center"/>
    </w:pPr>
    <w:rPr>
      <w:rFonts w:cs="Times New Roman"/>
      <w:b/>
      <w:bCs/>
      <w:shadow/>
      <w:sz w:val="28"/>
    </w:rPr>
  </w:style>
  <w:style w:type="paragraph" w:customStyle="1" w:styleId="StyleOmbreCentr">
    <w:name w:val="Style Ombre Centré"/>
    <w:basedOn w:val="Normal"/>
    <w:rsid w:val="00053FF7"/>
    <w:pPr>
      <w:spacing w:before="0" w:after="0"/>
      <w:jc w:val="center"/>
    </w:pPr>
    <w:rPr>
      <w:rFonts w:cs="Times New Roman"/>
      <w:shadow/>
    </w:rPr>
  </w:style>
  <w:style w:type="paragraph" w:customStyle="1" w:styleId="Contenudetableau">
    <w:name w:val="Contenu de tableau"/>
    <w:basedOn w:val="Normal"/>
    <w:rsid w:val="00053FF7"/>
    <w:pPr>
      <w:suppressLineNumbers/>
    </w:pPr>
  </w:style>
  <w:style w:type="paragraph" w:customStyle="1" w:styleId="Titredetableau">
    <w:name w:val="Titre de tableau"/>
    <w:basedOn w:val="Contenudetableau"/>
    <w:rsid w:val="00053FF7"/>
    <w:pPr>
      <w:jc w:val="center"/>
    </w:pPr>
    <w:rPr>
      <w:b/>
      <w:bCs/>
    </w:rPr>
  </w:style>
  <w:style w:type="paragraph" w:customStyle="1" w:styleId="Contenuducadre">
    <w:name w:val="Contenu du cadre"/>
    <w:basedOn w:val="Corpsdetexte"/>
    <w:rsid w:val="00053FF7"/>
  </w:style>
  <w:style w:type="character" w:styleId="Accentuation">
    <w:name w:val="Emphasis"/>
    <w:qFormat/>
    <w:rsid w:val="001B2772"/>
    <w:rPr>
      <w:rFonts w:cs="Times New Roman"/>
      <w:i/>
      <w:iCs/>
    </w:rPr>
  </w:style>
  <w:style w:type="paragraph" w:styleId="Paragraphedeliste">
    <w:name w:val="List Paragraph"/>
    <w:basedOn w:val="Normal"/>
    <w:qFormat/>
    <w:rsid w:val="00305D56"/>
    <w:pPr>
      <w:suppressAutoHyphens w:val="0"/>
      <w:spacing w:before="0" w:after="200" w:line="276" w:lineRule="auto"/>
      <w:ind w:left="720"/>
      <w:contextualSpacing/>
      <w:jc w:val="left"/>
    </w:pPr>
    <w:rPr>
      <w:rFonts w:ascii="Calibri" w:eastAsia="Calibri" w:hAnsi="Calibri" w:cs="Times New Roman"/>
      <w:sz w:val="22"/>
      <w:szCs w:val="22"/>
      <w:lang w:eastAsia="en-US"/>
    </w:rPr>
  </w:style>
  <w:style w:type="table" w:styleId="Grilledutableau">
    <w:name w:val="Table Grid"/>
    <w:basedOn w:val="TableauNormal"/>
    <w:rsid w:val="003142B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z-Hautduformulaire">
    <w:name w:val="HTML Top of Form"/>
    <w:basedOn w:val="Normal"/>
    <w:next w:val="Normal"/>
    <w:link w:val="z-HautduformulaireCar"/>
    <w:hidden/>
    <w:rsid w:val="00E37B29"/>
    <w:pPr>
      <w:pBdr>
        <w:bottom w:val="single" w:sz="6" w:space="1" w:color="auto"/>
      </w:pBdr>
      <w:suppressAutoHyphens w:val="0"/>
      <w:spacing w:before="0" w:after="0"/>
      <w:jc w:val="center"/>
    </w:pPr>
    <w:rPr>
      <w:rFonts w:ascii="Arial" w:hAnsi="Arial" w:cs="Times New Roman"/>
      <w:vanish/>
      <w:sz w:val="16"/>
      <w:szCs w:val="16"/>
    </w:rPr>
  </w:style>
  <w:style w:type="character" w:customStyle="1" w:styleId="z-HautduformulaireCar">
    <w:name w:val="z-Haut du formulaire Car"/>
    <w:link w:val="z-Hautduformulaire"/>
    <w:rsid w:val="00E37B29"/>
    <w:rPr>
      <w:rFonts w:ascii="Arial" w:hAnsi="Arial" w:cs="Arial"/>
      <w:vanish/>
      <w:sz w:val="16"/>
      <w:szCs w:val="16"/>
    </w:rPr>
  </w:style>
  <w:style w:type="paragraph" w:styleId="z-Basduformulaire">
    <w:name w:val="HTML Bottom of Form"/>
    <w:basedOn w:val="Normal"/>
    <w:next w:val="Normal"/>
    <w:link w:val="z-BasduformulaireCar"/>
    <w:hidden/>
    <w:rsid w:val="00E37B29"/>
    <w:pPr>
      <w:pBdr>
        <w:top w:val="single" w:sz="6" w:space="1" w:color="auto"/>
      </w:pBdr>
      <w:suppressAutoHyphens w:val="0"/>
      <w:spacing w:before="0" w:after="0"/>
      <w:jc w:val="center"/>
    </w:pPr>
    <w:rPr>
      <w:rFonts w:ascii="Arial" w:hAnsi="Arial" w:cs="Times New Roman"/>
      <w:vanish/>
      <w:sz w:val="16"/>
      <w:szCs w:val="16"/>
    </w:rPr>
  </w:style>
  <w:style w:type="character" w:customStyle="1" w:styleId="z-BasduformulaireCar">
    <w:name w:val="z-Bas du formulaire Car"/>
    <w:link w:val="z-Basduformulaire"/>
    <w:rsid w:val="00E37B29"/>
    <w:rPr>
      <w:rFonts w:ascii="Arial" w:hAnsi="Arial" w:cs="Arial"/>
      <w:vanish/>
      <w:sz w:val="16"/>
      <w:szCs w:val="16"/>
    </w:rPr>
  </w:style>
  <w:style w:type="paragraph" w:styleId="NormalWeb">
    <w:name w:val="Normal (Web)"/>
    <w:basedOn w:val="Normal"/>
    <w:rsid w:val="00E37B29"/>
    <w:pPr>
      <w:suppressAutoHyphens w:val="0"/>
      <w:spacing w:before="100" w:beforeAutospacing="1" w:after="100" w:afterAutospacing="1"/>
      <w:jc w:val="left"/>
    </w:pPr>
    <w:rPr>
      <w:rFonts w:cs="Times New Roman"/>
      <w:szCs w:val="24"/>
      <w:lang w:eastAsia="fr-FR"/>
    </w:rPr>
  </w:style>
  <w:style w:type="paragraph" w:styleId="AdresseHTML">
    <w:name w:val="HTML Address"/>
    <w:basedOn w:val="Normal"/>
    <w:link w:val="AdresseHTMLCar"/>
    <w:rsid w:val="00E37B29"/>
    <w:pPr>
      <w:suppressAutoHyphens w:val="0"/>
      <w:spacing w:before="0" w:after="0"/>
      <w:jc w:val="left"/>
    </w:pPr>
    <w:rPr>
      <w:rFonts w:cs="Times New Roman"/>
      <w:i/>
      <w:iCs/>
      <w:szCs w:val="24"/>
    </w:rPr>
  </w:style>
  <w:style w:type="character" w:customStyle="1" w:styleId="AdresseHTMLCar">
    <w:name w:val="Adresse HTML Car"/>
    <w:link w:val="AdresseHTML"/>
    <w:rsid w:val="00E37B29"/>
    <w:rPr>
      <w:i/>
      <w:iCs/>
      <w:sz w:val="24"/>
      <w:szCs w:val="24"/>
    </w:rPr>
  </w:style>
  <w:style w:type="character" w:styleId="lev">
    <w:name w:val="Strong"/>
    <w:uiPriority w:val="22"/>
    <w:qFormat/>
    <w:rsid w:val="00B41C55"/>
    <w:rPr>
      <w:b/>
      <w:bCs/>
    </w:rPr>
  </w:style>
  <w:style w:type="character" w:customStyle="1" w:styleId="titrestyle3">
    <w:name w:val="titre_style3"/>
    <w:basedOn w:val="Policepardfaut"/>
    <w:rsid w:val="00B41C55"/>
  </w:style>
  <w:style w:type="paragraph" w:styleId="PrformatHTML">
    <w:name w:val="HTML Preformatted"/>
    <w:basedOn w:val="Normal"/>
    <w:link w:val="PrformatHTMLCar"/>
    <w:rsid w:val="001803A7"/>
    <w:rPr>
      <w:rFonts w:ascii="Courier New" w:hAnsi="Courier New" w:cs="Times New Roman"/>
      <w:sz w:val="20"/>
    </w:rPr>
  </w:style>
  <w:style w:type="character" w:customStyle="1" w:styleId="PrformatHTMLCar">
    <w:name w:val="Préformaté HTML Car"/>
    <w:link w:val="PrformatHTML"/>
    <w:rsid w:val="001803A7"/>
    <w:rPr>
      <w:rFonts w:ascii="Courier New" w:hAnsi="Courier New" w:cs="Courier New"/>
      <w:lang w:eastAsia="ar-SA"/>
    </w:rPr>
  </w:style>
  <w:style w:type="paragraph" w:styleId="Retraitcorpsdetexte3">
    <w:name w:val="Body Text Indent 3"/>
    <w:basedOn w:val="Normal"/>
    <w:link w:val="Retraitcorpsdetexte3Car"/>
    <w:rsid w:val="00D3680E"/>
    <w:pPr>
      <w:ind w:left="283"/>
    </w:pPr>
    <w:rPr>
      <w:rFonts w:cs="Times New Roman"/>
      <w:sz w:val="16"/>
      <w:szCs w:val="16"/>
    </w:rPr>
  </w:style>
  <w:style w:type="character" w:customStyle="1" w:styleId="Retraitcorpsdetexte3Car">
    <w:name w:val="Retrait corps de texte 3 Car"/>
    <w:link w:val="Retraitcorpsdetexte3"/>
    <w:rsid w:val="00D3680E"/>
    <w:rPr>
      <w:rFonts w:cs="Times"/>
      <w:sz w:val="16"/>
      <w:szCs w:val="16"/>
      <w:lang w:eastAsia="ar-SA"/>
    </w:rPr>
  </w:style>
  <w:style w:type="paragraph" w:styleId="Sansinterligne">
    <w:name w:val="No Spacing"/>
    <w:basedOn w:val="Normal"/>
    <w:qFormat/>
    <w:rsid w:val="00CF4C3A"/>
    <w:pPr>
      <w:keepNext/>
      <w:numPr>
        <w:ilvl w:val="1"/>
        <w:numId w:val="6"/>
      </w:numPr>
      <w:outlineLvl w:val="1"/>
    </w:pPr>
    <w:rPr>
      <w:rFonts w:ascii="Verdana" w:eastAsia="MS Gothic" w:hAnsi="Verdana"/>
    </w:rPr>
  </w:style>
  <w:style w:type="paragraph" w:customStyle="1" w:styleId="Default">
    <w:name w:val="Default"/>
    <w:rsid w:val="00CF4C3A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character" w:styleId="Lienhypertextesuivivisit">
    <w:name w:val="FollowedHyperlink"/>
    <w:rsid w:val="00CF4C3A"/>
    <w:rPr>
      <w:color w:val="800080"/>
      <w:u w:val="single"/>
    </w:rPr>
  </w:style>
  <w:style w:type="character" w:customStyle="1" w:styleId="SansinterligneCar">
    <w:name w:val="Sans interligne Car"/>
    <w:rsid w:val="00CF4C3A"/>
    <w:rPr>
      <w:rFonts w:ascii="Calibri" w:eastAsia="Times New Roman" w:hAnsi="Calibri" w:cs="Times New Roman"/>
      <w:lang w:eastAsia="fr-FR"/>
    </w:rPr>
  </w:style>
  <w:style w:type="paragraph" w:styleId="Corpsdetexte3">
    <w:name w:val="Body Text 3"/>
    <w:basedOn w:val="Normal"/>
    <w:rsid w:val="00D803E2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977</Words>
  <Characters>5376</Characters>
  <Application>Microsoft Office Word</Application>
  <DocSecurity>0</DocSecurity>
  <Lines>44</Lines>
  <Paragraphs>12</Paragraphs>
  <ScaleCrop>false</ScaleCrop>
  <Company>ubx1</Company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Université  BORDEAUX 1</dc:title>
  <dc:creator>arcbio</dc:creator>
  <cp:lastModifiedBy>Sacha Duperret</cp:lastModifiedBy>
  <cp:revision>41</cp:revision>
  <cp:lastPrinted>2014-01-28T14:57:00Z</cp:lastPrinted>
  <dcterms:created xsi:type="dcterms:W3CDTF">2015-01-21T09:14:00Z</dcterms:created>
  <dcterms:modified xsi:type="dcterms:W3CDTF">2022-05-22T10:03:00Z</dcterms:modified>
</cp:coreProperties>
</file>